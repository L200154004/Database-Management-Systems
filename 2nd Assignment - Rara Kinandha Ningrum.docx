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eastAsia="ko-KR"/>
        </w:rPr>
        <w:id w:val="-2109495464"/>
        <w:docPartObj>
          <w:docPartGallery w:val="Cover Pages"/>
          <w:docPartUnique/>
        </w:docPartObj>
      </w:sdtPr>
      <w:sdtEndPr>
        <w:rPr>
          <w:b/>
          <w:bCs/>
        </w:rPr>
      </w:sdtEndPr>
      <w:sdtContent>
        <w:p w14:paraId="6F607749" w14:textId="77777777" w:rsidR="005D5390" w:rsidRDefault="005D5390">
          <w:pPr>
            <w:pStyle w:val="NoSpacing"/>
          </w:pPr>
          <w:r>
            <w:rPr>
              <w:noProof/>
              <w:lang w:eastAsia="ko-KR"/>
            </w:rPr>
            <mc:AlternateContent>
              <mc:Choice Requires="wpg">
                <w:drawing>
                  <wp:anchor distT="0" distB="0" distL="114300" distR="114300" simplePos="0" relativeHeight="251659264" behindDoc="1" locked="0" layoutInCell="1" allowOverlap="1" wp14:anchorId="5F233422" wp14:editId="6493F03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F4AABE1" w14:textId="77777777" w:rsidR="005D5390" w:rsidRDefault="005D5390">
                                      <w:pPr>
                                        <w:pStyle w:val="NoSpacing"/>
                                        <w:jc w:val="right"/>
                                        <w:rPr>
                                          <w:color w:val="FFFFFF" w:themeColor="background1"/>
                                          <w:sz w:val="28"/>
                                          <w:szCs w:val="28"/>
                                        </w:rPr>
                                      </w:pPr>
                                      <w:r>
                                        <w:rPr>
                                          <w:color w:val="FFFFFF" w:themeColor="background1"/>
                                          <w:sz w:val="28"/>
                                          <w:szCs w:val="28"/>
                                        </w:rPr>
                                        <w:t>X Class</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6024568"/>
                                <a:ext cx="932771" cy="3095811"/>
                                <a:chOff x="80645" y="5365127"/>
                                <a:chExt cx="592230" cy="1967711"/>
                              </a:xfrm>
                            </wpg:grpSpPr>
                            <wpg:grpSp>
                              <wpg:cNvPr id="6" name="Group 6"/>
                              <wpg:cNvGrpSpPr>
                                <a:grpSpLocks noChangeAspect="1"/>
                              </wpg:cNvGrpSpPr>
                              <wpg:grpSpPr>
                                <a:xfrm>
                                  <a:off x="607787" y="7223300"/>
                                  <a:ext cx="65088" cy="109538"/>
                                  <a:chOff x="607787" y="7223300"/>
                                  <a:chExt cx="65088" cy="109538"/>
                                </a:xfrm>
                              </wpg:grpSpPr>
                              <wps:wsp>
                                <wps:cNvPr id="1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9" name="Group 19"/>
                              <wpg:cNvGrpSpPr>
                                <a:grpSpLocks noChangeAspect="1"/>
                              </wpg:cNvGrpSpPr>
                              <wpg:grpSpPr>
                                <a:xfrm>
                                  <a:off x="80645" y="5365127"/>
                                  <a:ext cx="519191" cy="1967706"/>
                                  <a:chOff x="80645" y="5010327"/>
                                  <a:chExt cx="347663" cy="1317625"/>
                                </a:xfrm>
                              </wpg:grpSpPr>
                              <wps:wsp>
                                <wps:cNvPr id="2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F233422"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F4AABE1" w14:textId="77777777" w:rsidR="005D5390" w:rsidRDefault="005D5390">
                                <w:pPr>
                                  <w:pStyle w:val="NoSpacing"/>
                                  <w:jc w:val="right"/>
                                  <w:rPr>
                                    <w:color w:val="FFFFFF" w:themeColor="background1"/>
                                    <w:sz w:val="28"/>
                                    <w:szCs w:val="28"/>
                                  </w:rPr>
                                </w:pPr>
                                <w:r>
                                  <w:rPr>
                                    <w:color w:val="FFFFFF" w:themeColor="background1"/>
                                    <w:sz w:val="28"/>
                                    <w:szCs w:val="28"/>
                                  </w:rPr>
                                  <w:t>X Class</w:t>
                                </w:r>
                              </w:p>
                            </w:sdtContent>
                          </w:sdt>
                        </w:txbxContent>
                      </v:textbox>
                    </v:shape>
                    <v:group id="Group 5" o:spid="_x0000_s1029" style="position:absolute;left:762;top:60245;width:9327;height:30958" coordorigin="806,53651" coordsize="5922,19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6077;top:72233;width:651;height:1095" coordorigin="6077,72233" coordsize="650,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5" o:spid="_x0000_s1031"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9" o:spid="_x0000_s103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" path="m,l31,65r-8,l,xe" fillcolor="#44546a [3215]" strokecolor="#44546a [3215]" strokeweight="0">
                          <v:path arrowok="t" o:connecttype="custom" o:connectlocs="0,0;49213,103188;36513,103188;0,0" o:connectangles="0,0,0,0"/>
                        </v:shape>
                      </v:group>
                      <v:group id="Group 19" o:spid="_x0000_s1033" style="position:absolute;left:806;top:53651;width:5192;height:19677" coordorigin="806,50103" coordsize="3476,1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reeform 10" o:spid="_x0000_s1034"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13" o:spid="_x0000_s103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3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group>
                    </v:group>
                    <w10:wrap anchorx="page" anchory="page"/>
                  </v:group>
                </w:pict>
              </mc:Fallback>
            </mc:AlternateContent>
          </w:r>
          <w:r>
            <w:rPr>
              <w:noProof/>
              <w:lang w:eastAsia="ko-KR"/>
            </w:rPr>
            <mc:AlternateContent>
              <mc:Choice Requires="wps">
                <w:drawing>
                  <wp:anchor distT="0" distB="0" distL="114300" distR="114300" simplePos="0" relativeHeight="251661312" behindDoc="0" locked="0" layoutInCell="1" allowOverlap="1" wp14:anchorId="1A725A99" wp14:editId="300A6E6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4C51" w14:textId="6616DAE6" w:rsidR="005D5390" w:rsidRPr="004A3E1B" w:rsidRDefault="00CE035F">
                                <w:pPr>
                                  <w:pStyle w:val="NoSpacing"/>
                                  <w:rPr>
                                    <w:b/>
                                    <w:sz w:val="32"/>
                                    <w:szCs w:val="32"/>
                                  </w:rPr>
                                </w:pPr>
                                <w:sdt>
                                  <w:sdtPr>
                                    <w:rPr>
                                      <w:b/>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D5390" w:rsidRPr="004A3E1B">
                                      <w:rPr>
                                        <w:b/>
                                        <w:sz w:val="32"/>
                                        <w:szCs w:val="32"/>
                                      </w:rPr>
                                      <w:t>L 200 154 0</w:t>
                                    </w:r>
                                    <w:r w:rsidR="004A3E1B" w:rsidRPr="004A3E1B">
                                      <w:rPr>
                                        <w:b/>
                                        <w:sz w:val="32"/>
                                        <w:szCs w:val="32"/>
                                      </w:rPr>
                                      <w:t>04</w:t>
                                    </w:r>
                                  </w:sdtContent>
                                </w:sdt>
                              </w:p>
                              <w:p w14:paraId="15D888CB" w14:textId="315E2334" w:rsidR="004A3E1B" w:rsidRPr="004A3E1B" w:rsidRDefault="004A3E1B">
                                <w:pPr>
                                  <w:pStyle w:val="NoSpacing"/>
                                  <w:rPr>
                                    <w:b/>
                                    <w:sz w:val="32"/>
                                    <w:szCs w:val="32"/>
                                  </w:rPr>
                                </w:pPr>
                                <w:r w:rsidRPr="004A3E1B">
                                  <w:rPr>
                                    <w:b/>
                                    <w:sz w:val="32"/>
                                    <w:szCs w:val="32"/>
                                  </w:rPr>
                                  <w:t>RARA KINANDHA NINGRUM</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A725A99" id="_x0000_t202" coordsize="21600,21600" o:spt="202" path="m,l,21600r21600,l21600,xe">
                    <v:stroke joinstyle="miter"/>
                    <v:path gradientshapeok="t" o:connecttype="rect"/>
                  </v:shapetype>
                  <v:shape id="Text Box 32" o:spid="_x0000_s1037"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5A7A4C51" w14:textId="6616DAE6" w:rsidR="005D5390" w:rsidRPr="004A3E1B" w:rsidRDefault="00CE035F">
                          <w:pPr>
                            <w:pStyle w:val="NoSpacing"/>
                            <w:rPr>
                              <w:b/>
                              <w:sz w:val="32"/>
                              <w:szCs w:val="32"/>
                            </w:rPr>
                          </w:pPr>
                          <w:sdt>
                            <w:sdtPr>
                              <w:rPr>
                                <w:b/>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D5390" w:rsidRPr="004A3E1B">
                                <w:rPr>
                                  <w:b/>
                                  <w:sz w:val="32"/>
                                  <w:szCs w:val="32"/>
                                </w:rPr>
                                <w:t>L 200 154 0</w:t>
                              </w:r>
                              <w:r w:rsidR="004A3E1B" w:rsidRPr="004A3E1B">
                                <w:rPr>
                                  <w:b/>
                                  <w:sz w:val="32"/>
                                  <w:szCs w:val="32"/>
                                </w:rPr>
                                <w:t>04</w:t>
                              </w:r>
                            </w:sdtContent>
                          </w:sdt>
                        </w:p>
                        <w:p w14:paraId="15D888CB" w14:textId="315E2334" w:rsidR="004A3E1B" w:rsidRPr="004A3E1B" w:rsidRDefault="004A3E1B">
                          <w:pPr>
                            <w:pStyle w:val="NoSpacing"/>
                            <w:rPr>
                              <w:b/>
                              <w:sz w:val="32"/>
                              <w:szCs w:val="32"/>
                            </w:rPr>
                          </w:pPr>
                          <w:r w:rsidRPr="004A3E1B">
                            <w:rPr>
                              <w:b/>
                              <w:sz w:val="32"/>
                              <w:szCs w:val="32"/>
                            </w:rPr>
                            <w:t>RARA KINANDHA NINGRUM</w:t>
                          </w:r>
                        </w:p>
                      </w:txbxContent>
                    </v:textbox>
                    <w10:wrap anchorx="page" anchory="page"/>
                  </v:shape>
                </w:pict>
              </mc:Fallback>
            </mc:AlternateContent>
          </w:r>
        </w:p>
        <w:p w14:paraId="62CD220E" w14:textId="77777777" w:rsidR="005D5390" w:rsidRDefault="005D5390">
          <w:pPr>
            <w:rPr>
              <w:b/>
              <w:bCs/>
            </w:rPr>
          </w:pPr>
          <w:r>
            <w:rPr>
              <w:noProof/>
            </w:rPr>
            <mc:AlternateContent>
              <mc:Choice Requires="wps">
                <w:drawing>
                  <wp:anchor distT="0" distB="0" distL="114300" distR="114300" simplePos="0" relativeHeight="251660288" behindDoc="0" locked="0" layoutInCell="1" allowOverlap="1" wp14:anchorId="1B3A68EB" wp14:editId="2AD7D0BF">
                    <wp:simplePos x="0" y="0"/>
                    <wp:positionH relativeFrom="page">
                      <wp:posOffset>3019425</wp:posOffset>
                    </wp:positionH>
                    <wp:positionV relativeFrom="page">
                      <wp:posOffset>1762125</wp:posOffset>
                    </wp:positionV>
                    <wp:extent cx="3737610" cy="1069340"/>
                    <wp:effectExtent l="0" t="0" r="15240" b="0"/>
                    <wp:wrapNone/>
                    <wp:docPr id="31" name="Text Box 31"/>
                    <wp:cNvGraphicFramePr/>
                    <a:graphic xmlns:a="http://schemas.openxmlformats.org/drawingml/2006/main">
                      <a:graphicData uri="http://schemas.microsoft.com/office/word/2010/wordprocessingShape">
                        <wps:wsp>
                          <wps:cNvSpPr txBox="1"/>
                          <wps:spPr>
                            <a:xfrm>
                              <a:off x="0" y="0"/>
                              <a:ext cx="373761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F19657" w14:textId="36E169EE" w:rsidR="005D5390" w:rsidRPr="004A3E1B" w:rsidRDefault="004A3E1B">
                                <w:pPr>
                                  <w:pStyle w:val="NoSpacing"/>
                                  <w:rPr>
                                    <w:rFonts w:asciiTheme="majorHAnsi" w:eastAsiaTheme="majorEastAsia" w:hAnsiTheme="majorHAnsi" w:cstheme="majorBidi"/>
                                    <w:color w:val="262626" w:themeColor="text1" w:themeTint="D9"/>
                                    <w:sz w:val="72"/>
                                    <w:szCs w:val="72"/>
                                  </w:rPr>
                                </w:pPr>
                                <w:r w:rsidRPr="004A3E1B">
                                  <w:rPr>
                                    <w:rFonts w:ascii="Nexa Bold" w:eastAsiaTheme="majorEastAsia" w:hAnsi="Nexa Bold" w:cstheme="majorBidi"/>
                                    <w:color w:val="262626" w:themeColor="text1" w:themeTint="D9"/>
                                    <w:sz w:val="72"/>
                                    <w:szCs w:val="72"/>
                                  </w:rPr>
                                  <w:t>Database Management Systems</w:t>
                                </w:r>
                              </w:p>
                              <w:p w14:paraId="3F216664" w14:textId="578677E1" w:rsidR="005D5390" w:rsidRPr="005D5390" w:rsidRDefault="00CE035F">
                                <w:pPr>
                                  <w:spacing w:before="120"/>
                                  <w:rPr>
                                    <w:rFonts w:ascii="Nexa Rust Sans Black" w:hAnsi="Nexa Rust Sans Black"/>
                                    <w:color w:val="404040" w:themeColor="text1" w:themeTint="BF"/>
                                    <w:sz w:val="36"/>
                                    <w:szCs w:val="36"/>
                                  </w:rPr>
                                </w:pPr>
                                <w:sdt>
                                  <w:sdtPr>
                                    <w:rPr>
                                      <w:rFonts w:ascii="Nexa Rust Sans Black" w:hAnsi="Nexa Rust Sans Black"/>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4A3E1B">
                                      <w:rPr>
                                        <w:rFonts w:ascii="Nexa Rust Sans Black" w:hAnsi="Nexa Rust Sans Black"/>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B3A68EB" id="Text Box 31" o:spid="_x0000_s1038" type="#_x0000_t202" style="position:absolute;margin-left:237.75pt;margin-top:138.75pt;width:294.3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" filled="f" stroked="f" strokeweight=".5pt">
                    <v:textbox style="mso-fit-shape-to-text:t" inset="0,0,0,0">
                      <w:txbxContent>
                        <w:p w14:paraId="30F19657" w14:textId="36E169EE" w:rsidR="005D5390" w:rsidRPr="004A3E1B" w:rsidRDefault="004A3E1B">
                          <w:pPr>
                            <w:pStyle w:val="NoSpacing"/>
                            <w:rPr>
                              <w:rFonts w:asciiTheme="majorHAnsi" w:eastAsiaTheme="majorEastAsia" w:hAnsiTheme="majorHAnsi" w:cstheme="majorBidi"/>
                              <w:color w:val="262626" w:themeColor="text1" w:themeTint="D9"/>
                              <w:sz w:val="72"/>
                              <w:szCs w:val="72"/>
                            </w:rPr>
                          </w:pPr>
                          <w:r w:rsidRPr="004A3E1B">
                            <w:rPr>
                              <w:rFonts w:ascii="Nexa Bold" w:eastAsiaTheme="majorEastAsia" w:hAnsi="Nexa Bold" w:cstheme="majorBidi"/>
                              <w:color w:val="262626" w:themeColor="text1" w:themeTint="D9"/>
                              <w:sz w:val="72"/>
                              <w:szCs w:val="72"/>
                            </w:rPr>
                            <w:t>Database Management Systems</w:t>
                          </w:r>
                        </w:p>
                        <w:p w14:paraId="3F216664" w14:textId="578677E1" w:rsidR="005D5390" w:rsidRPr="005D5390" w:rsidRDefault="00CE035F">
                          <w:pPr>
                            <w:spacing w:before="120"/>
                            <w:rPr>
                              <w:rFonts w:ascii="Nexa Rust Sans Black" w:hAnsi="Nexa Rust Sans Black"/>
                              <w:color w:val="404040" w:themeColor="text1" w:themeTint="BF"/>
                              <w:sz w:val="36"/>
                              <w:szCs w:val="36"/>
                            </w:rPr>
                          </w:pPr>
                          <w:sdt>
                            <w:sdtPr>
                              <w:rPr>
                                <w:rFonts w:ascii="Nexa Rust Sans Black" w:hAnsi="Nexa Rust Sans Black"/>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4A3E1B">
                                <w:rPr>
                                  <w:rFonts w:ascii="Nexa Rust Sans Black" w:hAnsi="Nexa Rust Sans Black"/>
                                  <w:color w:val="404040" w:themeColor="text1" w:themeTint="BF"/>
                                  <w:sz w:val="36"/>
                                  <w:szCs w:val="36"/>
                                </w:rPr>
                                <w:t xml:space="preserve">     </w:t>
                              </w:r>
                            </w:sdtContent>
                          </w:sdt>
                        </w:p>
                      </w:txbxContent>
                    </v:textbox>
                    <w10:wrap anchorx="page" anchory="page"/>
                  </v:shape>
                </w:pict>
              </mc:Fallback>
            </mc:AlternateContent>
          </w:r>
          <w:r>
            <w:rPr>
              <w:b/>
              <w:bCs/>
            </w:rPr>
            <w:br w:type="page"/>
          </w:r>
        </w:p>
      </w:sdtContent>
    </w:sdt>
    <w:p w14:paraId="0685677C" w14:textId="77777777" w:rsidR="000C5E27" w:rsidRDefault="000C5E27" w:rsidP="000C5E27">
      <w:pPr>
        <w:spacing w:after="0"/>
        <w:ind w:right="344"/>
        <w:rPr>
          <w:rFonts w:ascii="Times New Roman" w:hAnsi="Times New Roman" w:cs="Times New Roman"/>
          <w:sz w:val="24"/>
          <w:szCs w:val="24"/>
        </w:rPr>
      </w:pPr>
      <w:bookmarkStart w:id="0" w:name="_GoBack"/>
      <w:bookmarkEnd w:id="0"/>
      <w:r>
        <w:rPr>
          <w:rFonts w:ascii="Times New Roman" w:hAnsi="Times New Roman" w:cs="Times New Roman"/>
          <w:sz w:val="24"/>
          <w:szCs w:val="24"/>
        </w:rPr>
        <w:lastRenderedPageBreak/>
        <w:t>Role is a collection of permissions that exist in MySQL that are used to manage permissions for each different user. While Grant is the grant command permissions. For this task we are asked to create a role and grant for each user who has created the Owner, Manager, and Cashier. In the Owner's user will be granted all the permissions will be database "</w:t>
      </w:r>
      <w:proofErr w:type="spellStart"/>
      <w:r>
        <w:rPr>
          <w:rFonts w:ascii="Times New Roman" w:hAnsi="Times New Roman" w:cs="Times New Roman"/>
          <w:sz w:val="24"/>
          <w:szCs w:val="24"/>
        </w:rPr>
        <w:t>classicmodels</w:t>
      </w:r>
      <w:proofErr w:type="spellEnd"/>
      <w:r>
        <w:rPr>
          <w:rFonts w:ascii="Times New Roman" w:hAnsi="Times New Roman" w:cs="Times New Roman"/>
          <w:sz w:val="24"/>
          <w:szCs w:val="24"/>
        </w:rPr>
        <w:t>". In the user the Manager is granted permissions "SELECT, UPDATE, INSERT, and DELETE". While the cashier user will only be granted permissions "SELECT and INSERT". for more will be explained on the next page.</w:t>
      </w:r>
    </w:p>
    <w:p w14:paraId="46DFA224" w14:textId="77777777" w:rsidR="000C5E27" w:rsidRDefault="000C5E27" w:rsidP="000C5E27">
      <w:pPr>
        <w:spacing w:after="2" w:line="237" w:lineRule="auto"/>
        <w:ind w:left="1087" w:hanging="1052"/>
        <w:rPr>
          <w:rFonts w:ascii="Times New Roman" w:hAnsi="Times New Roman" w:cs="Times New Roman"/>
          <w:sz w:val="24"/>
          <w:szCs w:val="24"/>
        </w:rPr>
      </w:pPr>
    </w:p>
    <w:p w14:paraId="0C5C0B5C" w14:textId="77777777" w:rsidR="000C5E27" w:rsidRDefault="000C5E27" w:rsidP="000C5E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ROLE on the database "</w:t>
      </w:r>
      <w:proofErr w:type="spellStart"/>
      <w:r>
        <w:rPr>
          <w:rFonts w:ascii="Times New Roman" w:eastAsia="Times New Roman" w:hAnsi="Times New Roman" w:cs="Times New Roman"/>
          <w:sz w:val="24"/>
          <w:szCs w:val="24"/>
        </w:rPr>
        <w:t>classicmodels</w:t>
      </w:r>
      <w:proofErr w:type="spellEnd"/>
      <w:r>
        <w:rPr>
          <w:rFonts w:ascii="Times New Roman" w:eastAsia="Times New Roman" w:hAnsi="Times New Roman" w:cs="Times New Roman"/>
          <w:sz w:val="24"/>
          <w:szCs w:val="24"/>
        </w:rPr>
        <w:t>".</w:t>
      </w:r>
    </w:p>
    <w:p w14:paraId="422C7873" w14:textId="77777777" w:rsidR="000C5E27" w:rsidRDefault="000C5E27" w:rsidP="000C5E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And will be grouped into 3 namely Owner, Manager, and Cashier.</w:t>
      </w:r>
    </w:p>
    <w:p w14:paraId="3F15BE2D" w14:textId="77777777" w:rsidR="000C5E27" w:rsidRDefault="000C5E27" w:rsidP="000C5E27">
      <w:pPr>
        <w:spacing w:after="0"/>
        <w:rPr>
          <w:rFonts w:ascii="Times New Roman" w:eastAsia="Calibri" w:hAnsi="Times New Roman" w:cs="Times New Roman"/>
          <w:sz w:val="24"/>
          <w:szCs w:val="24"/>
        </w:rPr>
      </w:pPr>
      <w:r>
        <w:rPr>
          <w:rFonts w:ascii="Times New Roman" w:eastAsia="Times New Roman" w:hAnsi="Times New Roman" w:cs="Times New Roman"/>
          <w:sz w:val="24"/>
          <w:szCs w:val="24"/>
        </w:rPr>
        <w:t xml:space="preserve"> </w:t>
      </w:r>
    </w:p>
    <w:p w14:paraId="402D9B7D" w14:textId="77777777" w:rsidR="000C5E27" w:rsidRDefault="000C5E27" w:rsidP="000C5E27">
      <w:pPr>
        <w:numPr>
          <w:ilvl w:val="0"/>
          <w:numId w:val="23"/>
        </w:numPr>
        <w:spacing w:after="10" w:line="247" w:lineRule="auto"/>
        <w:ind w:right="378" w:hanging="283"/>
        <w:rPr>
          <w:rFonts w:ascii="Times New Roman" w:hAnsi="Times New Roman" w:cs="Times New Roman"/>
          <w:sz w:val="24"/>
          <w:szCs w:val="24"/>
        </w:rPr>
      </w:pPr>
      <w:r>
        <w:rPr>
          <w:rStyle w:val="notranslate"/>
          <w:rFonts w:ascii="Times New Roman" w:hAnsi="Times New Roman" w:cs="Times New Roman"/>
          <w:sz w:val="24"/>
          <w:szCs w:val="24"/>
        </w:rPr>
        <w:t>Sign in</w:t>
      </w:r>
      <w:r>
        <w:rPr>
          <w:rFonts w:ascii="Times New Roman" w:hAnsi="Times New Roman" w:cs="Times New Roman"/>
          <w:sz w:val="24"/>
          <w:szCs w:val="24"/>
        </w:rPr>
        <w:t> </w:t>
      </w:r>
      <w:r>
        <w:rPr>
          <w:rStyle w:val="notranslate"/>
          <w:rFonts w:ascii="Times New Roman" w:hAnsi="Times New Roman" w:cs="Times New Roman"/>
          <w:sz w:val="24"/>
          <w:szCs w:val="24"/>
        </w:rPr>
        <w:t>to the " cl </w:t>
      </w:r>
      <w:proofErr w:type="spellStart"/>
      <w:r>
        <w:rPr>
          <w:rStyle w:val="notranslate"/>
          <w:rFonts w:ascii="Times New Roman" w:hAnsi="Times New Roman" w:cs="Times New Roman"/>
          <w:sz w:val="24"/>
          <w:szCs w:val="24"/>
        </w:rPr>
        <w:t>assicmodels</w:t>
      </w:r>
      <w:proofErr w:type="spellEnd"/>
      <w:r>
        <w:rPr>
          <w:rStyle w:val="notranslate"/>
          <w:rFonts w:ascii="Times New Roman" w:hAnsi="Times New Roman" w:cs="Times New Roman"/>
          <w:sz w:val="24"/>
          <w:szCs w:val="24"/>
        </w:rPr>
        <w:t> " database and</w:t>
      </w:r>
      <w:r>
        <w:rPr>
          <w:rFonts w:ascii="Times New Roman" w:hAnsi="Times New Roman" w:cs="Times New Roman"/>
          <w:sz w:val="24"/>
          <w:szCs w:val="24"/>
        </w:rPr>
        <w:t> </w:t>
      </w:r>
      <w:r>
        <w:rPr>
          <w:rStyle w:val="notranslate"/>
          <w:rFonts w:ascii="Times New Roman" w:hAnsi="Times New Roman" w:cs="Times New Roman"/>
          <w:sz w:val="24"/>
          <w:szCs w:val="24"/>
        </w:rPr>
        <w:t>create the desired </w:t>
      </w:r>
      <w:proofErr w:type="gramStart"/>
      <w:r>
        <w:rPr>
          <w:rStyle w:val="notranslate"/>
          <w:rFonts w:ascii="Times New Roman" w:hAnsi="Times New Roman" w:cs="Times New Roman"/>
          <w:sz w:val="24"/>
          <w:szCs w:val="24"/>
        </w:rPr>
        <w:t>role .</w:t>
      </w:r>
      <w:proofErr w:type="gramEnd"/>
    </w:p>
    <w:p w14:paraId="30B2EDC4" w14:textId="383672FA" w:rsidR="000C5E27" w:rsidRDefault="000C5E27" w:rsidP="000C5E27">
      <w:pPr>
        <w:spacing w:after="0"/>
        <w:ind w:left="283"/>
        <w:rPr>
          <w:rFonts w:ascii="Times New Roman" w:hAnsi="Times New Roman" w:cs="Times New Roman"/>
          <w:sz w:val="24"/>
          <w:szCs w:val="24"/>
        </w:rPr>
      </w:pPr>
      <w:r>
        <w:rPr>
          <w:rFonts w:ascii="Calibri" w:hAnsi="Calibri" w:cs="Calibri"/>
          <w:noProof/>
        </w:rPr>
        <mc:AlternateContent>
          <mc:Choice Requires="wpg">
            <w:drawing>
              <wp:inline distT="0" distB="0" distL="0" distR="0" wp14:anchorId="1D29A132" wp14:editId="35EF4BA9">
                <wp:extent cx="4753610" cy="753110"/>
                <wp:effectExtent l="0" t="0" r="0" b="0"/>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3610" cy="753110"/>
                          <a:chOff x="0" y="0"/>
                          <a:chExt cx="47533" cy="7528"/>
                        </a:xfrm>
                      </wpg:grpSpPr>
                      <wps:wsp>
                        <wps:cNvPr id="73" name="Rectangle 102"/>
                        <wps:cNvSpPr>
                          <a:spLocks noChangeArrowheads="1"/>
                        </wps:cNvSpPr>
                        <wps:spPr bwMode="auto">
                          <a:xfrm>
                            <a:off x="27621" y="2073"/>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5F22" w14:textId="77777777" w:rsidR="000C5E27" w:rsidRDefault="000C5E27" w:rsidP="000C5E2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pic:pic xmlns:pic="http://schemas.openxmlformats.org/drawingml/2006/picture">
                        <pic:nvPicPr>
                          <pic:cNvPr id="74" name="Picture 1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30" cy="33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1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3429"/>
                            <a:ext cx="47533" cy="40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D29A132" id="Group 72" o:spid="_x0000_s1039" style="width:374.3pt;height:59.3pt;mso-position-horizontal-relative:char;mso-position-vertical-relative:line" coordsize="47533,75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">
                <v:rect id="Rectangle 102" o:spid="_x0000_s1040" style="position:absolute;left:27621;top:20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0A35F22" w14:textId="77777777" w:rsidR="000C5E27" w:rsidRDefault="000C5E27" w:rsidP="000C5E27">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 o:spid="_x0000_s1041" type="#_x0000_t75" style="position:absolute;width:27630;height: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">
                  <v:imagedata r:id="rId11" o:title=""/>
                </v:shape>
                <v:shape id="Picture 173" o:spid="_x0000_s1042" type="#_x0000_t75" style="position:absolute;top:3429;width:47533;height:4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">
                  <v:imagedata r:id="rId12" o:title=""/>
                </v:shape>
                <w10:anchorlock/>
              </v:group>
            </w:pict>
          </mc:Fallback>
        </mc:AlternateContent>
      </w:r>
      <w:r>
        <w:rPr>
          <w:rFonts w:ascii="Times New Roman" w:eastAsia="Times New Roman" w:hAnsi="Times New Roman" w:cs="Times New Roman"/>
          <w:sz w:val="24"/>
          <w:szCs w:val="24"/>
        </w:rPr>
        <w:t xml:space="preserve"> </w:t>
      </w:r>
    </w:p>
    <w:p w14:paraId="5B584C7F" w14:textId="77777777" w:rsidR="000C5E27" w:rsidRDefault="000C5E27" w:rsidP="000C5E27">
      <w:pPr>
        <w:spacing w:after="10" w:line="247" w:lineRule="auto"/>
        <w:ind w:left="278" w:right="378" w:hanging="10"/>
        <w:rPr>
          <w:rFonts w:ascii="Times New Roman" w:hAnsi="Times New Roman" w:cs="Times New Roman"/>
          <w:sz w:val="24"/>
          <w:szCs w:val="24"/>
        </w:rPr>
      </w:pPr>
      <w:r>
        <w:rPr>
          <w:rStyle w:val="notranslate"/>
          <w:rFonts w:ascii="Times New Roman" w:hAnsi="Times New Roman" w:cs="Times New Roman"/>
          <w:sz w:val="24"/>
          <w:szCs w:val="24"/>
        </w:rPr>
        <w:t>Command</w:t>
      </w:r>
      <w:r>
        <w:rPr>
          <w:rFonts w:ascii="Times New Roman" w:hAnsi="Times New Roman" w:cs="Times New Roman"/>
          <w:sz w:val="24"/>
          <w:szCs w:val="24"/>
        </w:rPr>
        <w:t> </w:t>
      </w:r>
      <w:r>
        <w:rPr>
          <w:rStyle w:val="notranslate"/>
          <w:rFonts w:ascii="Times New Roman" w:hAnsi="Times New Roman" w:cs="Times New Roman"/>
          <w:sz w:val="24"/>
          <w:szCs w:val="24"/>
        </w:rPr>
        <w:t>for</w:t>
      </w:r>
      <w:r>
        <w:rPr>
          <w:rFonts w:ascii="Times New Roman" w:hAnsi="Times New Roman" w:cs="Times New Roman"/>
          <w:sz w:val="24"/>
          <w:szCs w:val="24"/>
        </w:rPr>
        <w:t> </w:t>
      </w:r>
      <w:r>
        <w:rPr>
          <w:rStyle w:val="notranslate"/>
          <w:rFonts w:ascii="Times New Roman" w:hAnsi="Times New Roman" w:cs="Times New Roman"/>
          <w:sz w:val="24"/>
          <w:szCs w:val="24"/>
        </w:rPr>
        <w:t>make ROLE </w:t>
      </w:r>
      <w:proofErr w:type="gramStart"/>
      <w:r>
        <w:rPr>
          <w:rStyle w:val="notranslate"/>
          <w:rFonts w:ascii="Times New Roman" w:hAnsi="Times New Roman" w:cs="Times New Roman"/>
          <w:sz w:val="24"/>
          <w:szCs w:val="24"/>
        </w:rPr>
        <w:t>is :</w:t>
      </w:r>
      <w:proofErr w:type="gramEnd"/>
    </w:p>
    <w:p w14:paraId="657B8B3C" w14:textId="77777777" w:rsidR="000C5E27" w:rsidRDefault="000C5E27" w:rsidP="000C5E27">
      <w:pPr>
        <w:spacing w:after="0"/>
        <w:ind w:left="278" w:hanging="10"/>
        <w:rPr>
          <w:rFonts w:ascii="Times New Roman" w:hAnsi="Times New Roman" w:cs="Times New Roman"/>
          <w:sz w:val="24"/>
          <w:szCs w:val="24"/>
        </w:rPr>
      </w:pPr>
      <w:r>
        <w:rPr>
          <w:rFonts w:ascii="Times New Roman" w:eastAsia="Courier New" w:hAnsi="Times New Roman" w:cs="Times New Roman"/>
          <w:sz w:val="24"/>
          <w:szCs w:val="24"/>
        </w:rPr>
        <w:t xml:space="preserve">CREATE ROLE </w:t>
      </w:r>
      <w:proofErr w:type="spellStart"/>
      <w:r>
        <w:rPr>
          <w:rFonts w:ascii="Times New Roman" w:eastAsia="Courier New" w:hAnsi="Times New Roman" w:cs="Times New Roman"/>
          <w:sz w:val="24"/>
          <w:szCs w:val="24"/>
        </w:rPr>
        <w:t>namaROLE</w:t>
      </w:r>
      <w:proofErr w:type="spellEnd"/>
      <w:r>
        <w:rPr>
          <w:rFonts w:ascii="Times New Roman" w:eastAsia="Courier New" w:hAnsi="Times New Roman" w:cs="Times New Roman"/>
          <w:sz w:val="24"/>
          <w:szCs w:val="24"/>
        </w:rPr>
        <w:t xml:space="preserve">, </w:t>
      </w:r>
      <w:proofErr w:type="spellStart"/>
      <w:r>
        <w:rPr>
          <w:rFonts w:ascii="Times New Roman" w:eastAsia="Courier New" w:hAnsi="Times New Roman" w:cs="Times New Roman"/>
          <w:sz w:val="24"/>
          <w:szCs w:val="24"/>
        </w:rPr>
        <w:t>namaROLE</w:t>
      </w:r>
      <w:proofErr w:type="spellEnd"/>
      <w:r>
        <w:rPr>
          <w:rFonts w:ascii="Times New Roman" w:eastAsia="Courier New" w:hAnsi="Times New Roman" w:cs="Times New Roman"/>
          <w:sz w:val="24"/>
          <w:szCs w:val="24"/>
        </w:rPr>
        <w:t xml:space="preserve">, ...; </w:t>
      </w:r>
    </w:p>
    <w:p w14:paraId="4F997A9A" w14:textId="77777777" w:rsidR="000C5E27" w:rsidRDefault="000C5E27" w:rsidP="000C5E27">
      <w:pPr>
        <w:spacing w:after="0"/>
        <w:ind w:left="283"/>
        <w:rPr>
          <w:rStyle w:val="notranslate"/>
        </w:rPr>
      </w:pPr>
      <w:r>
        <w:rPr>
          <w:rFonts w:ascii="Times New Roman" w:eastAsia="Times New Roman" w:hAnsi="Times New Roman" w:cs="Times New Roman"/>
          <w:sz w:val="24"/>
          <w:szCs w:val="24"/>
        </w:rPr>
        <w:t xml:space="preserve"> </w:t>
      </w:r>
    </w:p>
    <w:p w14:paraId="4E013ECF" w14:textId="77777777" w:rsidR="000C5E27" w:rsidRDefault="000C5E27" w:rsidP="000C5E27">
      <w:pPr>
        <w:pStyle w:val="NormalWeb"/>
        <w:spacing w:before="0" w:beforeAutospacing="0" w:after="10" w:afterAutospacing="0" w:line="250" w:lineRule="atLeast"/>
        <w:ind w:right="378"/>
        <w:rPr>
          <w:color w:val="000000"/>
        </w:rPr>
      </w:pPr>
      <w:r>
        <w:rPr>
          <w:rStyle w:val="notranslate"/>
          <w:color w:val="000000"/>
          <w:shd w:val="clear" w:color="auto" w:fill="E6ECF9"/>
        </w:rPr>
        <w:t>2. Give</w:t>
      </w:r>
      <w:r>
        <w:rPr>
          <w:color w:val="000000"/>
        </w:rPr>
        <w:t> </w:t>
      </w:r>
      <w:r>
        <w:rPr>
          <w:rStyle w:val="notranslate"/>
          <w:color w:val="000000"/>
        </w:rPr>
        <w:t>right</w:t>
      </w:r>
      <w:r>
        <w:rPr>
          <w:color w:val="000000"/>
        </w:rPr>
        <w:t> </w:t>
      </w:r>
      <w:r>
        <w:rPr>
          <w:rStyle w:val="notranslate"/>
          <w:color w:val="000000"/>
        </w:rPr>
        <w:t>access</w:t>
      </w:r>
      <w:r>
        <w:rPr>
          <w:color w:val="000000"/>
        </w:rPr>
        <w:t> </w:t>
      </w:r>
      <w:r>
        <w:rPr>
          <w:rStyle w:val="notranslate"/>
          <w:color w:val="000000"/>
        </w:rPr>
        <w:t>for</w:t>
      </w:r>
      <w:r>
        <w:rPr>
          <w:color w:val="000000"/>
        </w:rPr>
        <w:t> </w:t>
      </w:r>
      <w:r>
        <w:rPr>
          <w:rStyle w:val="notranslate"/>
          <w:color w:val="000000"/>
        </w:rPr>
        <w:t>all that ROLE has</w:t>
      </w:r>
      <w:r>
        <w:rPr>
          <w:color w:val="000000"/>
        </w:rPr>
        <w:t> </w:t>
      </w:r>
      <w:proofErr w:type="gramStart"/>
      <w:r>
        <w:rPr>
          <w:rStyle w:val="notranslate"/>
          <w:color w:val="000000"/>
        </w:rPr>
        <w:t>created .</w:t>
      </w:r>
      <w:proofErr w:type="gramEnd"/>
    </w:p>
    <w:p w14:paraId="20D37560" w14:textId="77777777" w:rsidR="000C5E27" w:rsidRDefault="000C5E27" w:rsidP="000C5E27">
      <w:pPr>
        <w:pStyle w:val="NormalWeb"/>
        <w:spacing w:before="0" w:beforeAutospacing="0" w:after="10" w:afterAutospacing="0" w:line="250" w:lineRule="atLeast"/>
        <w:ind w:left="551" w:right="378" w:hanging="283"/>
        <w:rPr>
          <w:color w:val="000000"/>
        </w:rPr>
      </w:pPr>
      <w:r>
        <w:rPr>
          <w:rStyle w:val="notranslate"/>
          <w:color w:val="000000"/>
        </w:rPr>
        <w:t>-</w:t>
      </w:r>
      <w:r>
        <w:rPr>
          <w:color w:val="000000"/>
        </w:rPr>
        <w:t>        </w:t>
      </w:r>
      <w:r>
        <w:rPr>
          <w:rStyle w:val="notranslate"/>
          <w:color w:val="000000"/>
        </w:rPr>
        <w:t>Owner</w:t>
      </w:r>
      <w:r>
        <w:rPr>
          <w:color w:val="000000"/>
        </w:rPr>
        <w:t>             </w:t>
      </w:r>
      <w:proofErr w:type="gramStart"/>
      <w:r>
        <w:rPr>
          <w:color w:val="000000"/>
        </w:rPr>
        <w:t>  </w:t>
      </w:r>
      <w:r>
        <w:rPr>
          <w:rStyle w:val="notranslate"/>
          <w:color w:val="000000"/>
        </w:rPr>
        <w:t>:</w:t>
      </w:r>
      <w:proofErr w:type="gramEnd"/>
      <w:r>
        <w:rPr>
          <w:rStyle w:val="notranslate"/>
          <w:color w:val="000000"/>
        </w:rPr>
        <w:t> will</w:t>
      </w:r>
      <w:r>
        <w:rPr>
          <w:color w:val="000000"/>
        </w:rPr>
        <w:t> </w:t>
      </w:r>
      <w:proofErr w:type="spellStart"/>
      <w:r>
        <w:rPr>
          <w:rStyle w:val="notranslate"/>
          <w:color w:val="000000"/>
        </w:rPr>
        <w:t>given</w:t>
      </w:r>
      <w:proofErr w:type="spellEnd"/>
      <w:r>
        <w:rPr>
          <w:color w:val="000000"/>
        </w:rPr>
        <w:t> </w:t>
      </w:r>
      <w:r>
        <w:rPr>
          <w:rStyle w:val="notranslate"/>
          <w:color w:val="000000"/>
        </w:rPr>
        <w:t>whole</w:t>
      </w:r>
      <w:r>
        <w:rPr>
          <w:color w:val="000000"/>
        </w:rPr>
        <w:t> </w:t>
      </w:r>
      <w:r>
        <w:rPr>
          <w:rStyle w:val="notranslate"/>
          <w:color w:val="000000"/>
        </w:rPr>
        <w:t>right</w:t>
      </w:r>
      <w:r>
        <w:rPr>
          <w:color w:val="000000"/>
        </w:rPr>
        <w:t> </w:t>
      </w:r>
      <w:r>
        <w:rPr>
          <w:rStyle w:val="notranslate"/>
          <w:color w:val="000000"/>
        </w:rPr>
        <w:t>access</w:t>
      </w:r>
    </w:p>
    <w:p w14:paraId="6B4AA61C" w14:textId="77777777" w:rsidR="000C5E27" w:rsidRDefault="000C5E27" w:rsidP="000C5E27">
      <w:pPr>
        <w:pStyle w:val="NormalWeb"/>
        <w:spacing w:before="0" w:beforeAutospacing="0" w:after="10" w:afterAutospacing="0" w:line="250" w:lineRule="atLeast"/>
        <w:ind w:left="551" w:right="378" w:hanging="283"/>
        <w:rPr>
          <w:color w:val="000000"/>
        </w:rPr>
      </w:pPr>
      <w:r>
        <w:rPr>
          <w:rStyle w:val="notranslate"/>
          <w:color w:val="000000"/>
        </w:rPr>
        <w:t>-</w:t>
      </w:r>
      <w:r>
        <w:rPr>
          <w:color w:val="000000"/>
        </w:rPr>
        <w:t>        </w:t>
      </w:r>
      <w:r>
        <w:rPr>
          <w:rStyle w:val="notranslate"/>
          <w:color w:val="000000"/>
        </w:rPr>
        <w:t>Manager</w:t>
      </w:r>
      <w:r>
        <w:rPr>
          <w:color w:val="000000"/>
        </w:rPr>
        <w:t>             </w:t>
      </w:r>
      <w:proofErr w:type="gramStart"/>
      <w:r>
        <w:rPr>
          <w:color w:val="000000"/>
        </w:rPr>
        <w:t>  </w:t>
      </w:r>
      <w:r>
        <w:rPr>
          <w:rStyle w:val="notranslate"/>
          <w:color w:val="000000"/>
        </w:rPr>
        <w:t>:</w:t>
      </w:r>
      <w:proofErr w:type="gramEnd"/>
      <w:r>
        <w:rPr>
          <w:rStyle w:val="notranslate"/>
          <w:color w:val="000000"/>
        </w:rPr>
        <w:t> given</w:t>
      </w:r>
      <w:r>
        <w:rPr>
          <w:color w:val="000000"/>
        </w:rPr>
        <w:t> </w:t>
      </w:r>
      <w:r>
        <w:rPr>
          <w:rStyle w:val="notranslate"/>
          <w:color w:val="000000"/>
        </w:rPr>
        <w:t>right</w:t>
      </w:r>
      <w:r>
        <w:rPr>
          <w:color w:val="000000"/>
        </w:rPr>
        <w:t> </w:t>
      </w:r>
      <w:r>
        <w:rPr>
          <w:rStyle w:val="notranslate"/>
          <w:color w:val="000000"/>
        </w:rPr>
        <w:t>access SELECT, UPDATE, INSERT, DELETE</w:t>
      </w:r>
    </w:p>
    <w:p w14:paraId="29D36FE4" w14:textId="77777777" w:rsidR="000C5E27" w:rsidRDefault="000C5E27" w:rsidP="000C5E27">
      <w:pPr>
        <w:pStyle w:val="NormalWeb"/>
        <w:spacing w:before="0" w:beforeAutospacing="0" w:after="10" w:afterAutospacing="0" w:line="250" w:lineRule="atLeast"/>
        <w:ind w:left="551" w:right="378" w:hanging="283"/>
        <w:rPr>
          <w:color w:val="000000"/>
        </w:rPr>
      </w:pPr>
      <w:r>
        <w:rPr>
          <w:rStyle w:val="notranslate"/>
          <w:color w:val="000000"/>
        </w:rPr>
        <w:t>-</w:t>
      </w:r>
      <w:r>
        <w:rPr>
          <w:color w:val="000000"/>
        </w:rPr>
        <w:t>        </w:t>
      </w:r>
      <w:r>
        <w:rPr>
          <w:rStyle w:val="notranslate"/>
          <w:color w:val="000000"/>
        </w:rPr>
        <w:t>Cashier</w:t>
      </w:r>
      <w:r>
        <w:rPr>
          <w:color w:val="000000"/>
        </w:rPr>
        <w:t>             </w:t>
      </w:r>
      <w:proofErr w:type="gramStart"/>
      <w:r>
        <w:rPr>
          <w:color w:val="000000"/>
        </w:rPr>
        <w:t>  </w:t>
      </w:r>
      <w:r>
        <w:rPr>
          <w:rStyle w:val="notranslate"/>
          <w:color w:val="000000"/>
        </w:rPr>
        <w:t>:</w:t>
      </w:r>
      <w:proofErr w:type="gramEnd"/>
      <w:r>
        <w:rPr>
          <w:rStyle w:val="notranslate"/>
          <w:color w:val="000000"/>
        </w:rPr>
        <w:t> given</w:t>
      </w:r>
      <w:r>
        <w:rPr>
          <w:color w:val="000000"/>
        </w:rPr>
        <w:t> </w:t>
      </w:r>
      <w:r>
        <w:rPr>
          <w:rStyle w:val="notranslate"/>
          <w:color w:val="000000"/>
        </w:rPr>
        <w:t>right</w:t>
      </w:r>
      <w:r>
        <w:rPr>
          <w:color w:val="000000"/>
        </w:rPr>
        <w:t> </w:t>
      </w:r>
      <w:r>
        <w:rPr>
          <w:rStyle w:val="notranslate"/>
          <w:color w:val="000000"/>
        </w:rPr>
        <w:t>access SELECT and INSERT</w:t>
      </w:r>
    </w:p>
    <w:p w14:paraId="2F785113" w14:textId="77777777" w:rsidR="000C5E27" w:rsidRDefault="000C5E27" w:rsidP="000C5E27">
      <w:pPr>
        <w:spacing w:after="0"/>
        <w:ind w:left="566"/>
        <w:rPr>
          <w:rFonts w:ascii="Times New Roman" w:hAnsi="Times New Roman" w:cs="Times New Roman"/>
          <w:color w:val="000000"/>
          <w:sz w:val="24"/>
          <w:szCs w:val="24"/>
        </w:rPr>
      </w:pPr>
      <w:r>
        <w:rPr>
          <w:rFonts w:ascii="Times New Roman" w:eastAsia="Times New Roman" w:hAnsi="Times New Roman" w:cs="Times New Roman"/>
          <w:sz w:val="24"/>
          <w:szCs w:val="24"/>
        </w:rPr>
        <w:t xml:space="preserve"> </w:t>
      </w:r>
    </w:p>
    <w:p w14:paraId="35CB182D" w14:textId="27A18932" w:rsidR="000C5E27" w:rsidRDefault="000C5E27" w:rsidP="000C5E27">
      <w:pPr>
        <w:spacing w:after="0"/>
        <w:jc w:val="righ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AF2B58" wp14:editId="3F6BDA46">
            <wp:extent cx="5762625" cy="10287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10287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14:paraId="4B6B3AC2" w14:textId="77777777" w:rsidR="000C5E27" w:rsidRDefault="000C5E27" w:rsidP="000C5E27">
      <w:pPr>
        <w:spacing w:after="0"/>
        <w:ind w:left="283"/>
        <w:rPr>
          <w:rFonts w:ascii="Times New Roman" w:hAnsi="Times New Roman" w:cs="Times New Roman"/>
          <w:sz w:val="24"/>
          <w:szCs w:val="24"/>
        </w:rPr>
      </w:pPr>
      <w:r>
        <w:rPr>
          <w:rFonts w:ascii="Times New Roman" w:eastAsia="Times New Roman" w:hAnsi="Times New Roman" w:cs="Times New Roman"/>
          <w:sz w:val="24"/>
          <w:szCs w:val="24"/>
        </w:rPr>
        <w:t xml:space="preserve"> </w:t>
      </w:r>
    </w:p>
    <w:p w14:paraId="6BB9F818" w14:textId="77777777" w:rsidR="000C5E27" w:rsidRDefault="000C5E27" w:rsidP="000C5E27">
      <w:pPr>
        <w:spacing w:after="0"/>
        <w:ind w:left="278" w:hanging="10"/>
        <w:rPr>
          <w:rFonts w:ascii="Times New Roman" w:hAnsi="Times New Roman" w:cs="Times New Roman"/>
          <w:sz w:val="24"/>
          <w:szCs w:val="24"/>
        </w:rPr>
      </w:pPr>
      <w:r>
        <w:rPr>
          <w:rStyle w:val="notranslate"/>
          <w:rFonts w:ascii="Times New Roman" w:hAnsi="Times New Roman" w:cs="Times New Roman"/>
          <w:sz w:val="24"/>
          <w:szCs w:val="24"/>
          <w:shd w:val="clear" w:color="auto" w:fill="E6ECF9"/>
        </w:rPr>
        <w:t>Command</w:t>
      </w:r>
      <w:r>
        <w:rPr>
          <w:rFonts w:ascii="Times New Roman" w:hAnsi="Times New Roman" w:cs="Times New Roman"/>
          <w:sz w:val="24"/>
          <w:szCs w:val="24"/>
        </w:rPr>
        <w:t> </w:t>
      </w:r>
      <w:r>
        <w:rPr>
          <w:rStyle w:val="notranslate"/>
          <w:rFonts w:ascii="Times New Roman" w:hAnsi="Times New Roman" w:cs="Times New Roman"/>
          <w:sz w:val="24"/>
          <w:szCs w:val="24"/>
        </w:rPr>
        <w:t>for</w:t>
      </w:r>
      <w:r>
        <w:rPr>
          <w:rFonts w:ascii="Times New Roman" w:hAnsi="Times New Roman" w:cs="Times New Roman"/>
          <w:sz w:val="24"/>
          <w:szCs w:val="24"/>
        </w:rPr>
        <w:t> </w:t>
      </w:r>
      <w:r>
        <w:rPr>
          <w:rStyle w:val="notranslate"/>
          <w:rFonts w:ascii="Times New Roman" w:hAnsi="Times New Roman" w:cs="Times New Roman"/>
          <w:sz w:val="24"/>
          <w:szCs w:val="24"/>
        </w:rPr>
        <w:t>description</w:t>
      </w:r>
      <w:r>
        <w:rPr>
          <w:rFonts w:ascii="Times New Roman" w:hAnsi="Times New Roman" w:cs="Times New Roman"/>
          <w:sz w:val="24"/>
          <w:szCs w:val="24"/>
        </w:rPr>
        <w:t> </w:t>
      </w:r>
      <w:r>
        <w:rPr>
          <w:rStyle w:val="notranslate"/>
          <w:rFonts w:ascii="Times New Roman" w:hAnsi="Times New Roman" w:cs="Times New Roman"/>
          <w:sz w:val="24"/>
          <w:szCs w:val="24"/>
        </w:rPr>
        <w:t>right</w:t>
      </w:r>
      <w:r>
        <w:rPr>
          <w:rFonts w:ascii="Times New Roman" w:hAnsi="Times New Roman" w:cs="Times New Roman"/>
          <w:sz w:val="24"/>
          <w:szCs w:val="24"/>
        </w:rPr>
        <w:t> </w:t>
      </w:r>
      <w:r>
        <w:rPr>
          <w:rStyle w:val="notranslate"/>
          <w:rFonts w:ascii="Times New Roman" w:hAnsi="Times New Roman" w:cs="Times New Roman"/>
          <w:sz w:val="24"/>
          <w:szCs w:val="24"/>
        </w:rPr>
        <w:t>access</w:t>
      </w:r>
      <w:r>
        <w:rPr>
          <w:rFonts w:ascii="Times New Roman" w:hAnsi="Times New Roman" w:cs="Times New Roman"/>
          <w:sz w:val="24"/>
          <w:szCs w:val="24"/>
        </w:rPr>
        <w:t> </w:t>
      </w:r>
      <w:r>
        <w:rPr>
          <w:rStyle w:val="notranslate"/>
          <w:rFonts w:ascii="Times New Roman" w:hAnsi="Times New Roman" w:cs="Times New Roman"/>
          <w:sz w:val="24"/>
          <w:szCs w:val="24"/>
        </w:rPr>
        <w:t>on ROLE </w:t>
      </w:r>
      <w:proofErr w:type="gramStart"/>
      <w:r>
        <w:rPr>
          <w:rStyle w:val="notranslate"/>
          <w:rFonts w:ascii="Times New Roman" w:hAnsi="Times New Roman" w:cs="Times New Roman"/>
          <w:sz w:val="24"/>
          <w:szCs w:val="24"/>
        </w:rPr>
        <w:t>are :</w:t>
      </w:r>
      <w:r>
        <w:rPr>
          <w:rFonts w:ascii="Times New Roman" w:eastAsia="Courier New" w:hAnsi="Times New Roman" w:cs="Times New Roman"/>
          <w:sz w:val="24"/>
          <w:szCs w:val="24"/>
        </w:rPr>
        <w:t>GRANT</w:t>
      </w:r>
      <w:proofErr w:type="gramEnd"/>
      <w:r>
        <w:rPr>
          <w:rFonts w:ascii="Times New Roman" w:eastAsia="Courier New" w:hAnsi="Times New Roman" w:cs="Times New Roman"/>
          <w:sz w:val="24"/>
          <w:szCs w:val="24"/>
        </w:rPr>
        <w:t xml:space="preserve"> </w:t>
      </w:r>
      <w:proofErr w:type="spellStart"/>
      <w:r>
        <w:rPr>
          <w:rFonts w:ascii="Times New Roman" w:eastAsia="Courier New" w:hAnsi="Times New Roman" w:cs="Times New Roman"/>
          <w:sz w:val="24"/>
          <w:szCs w:val="24"/>
        </w:rPr>
        <w:t>hakAkses</w:t>
      </w:r>
      <w:proofErr w:type="spellEnd"/>
      <w:r>
        <w:rPr>
          <w:rFonts w:ascii="Times New Roman" w:eastAsia="Courier New" w:hAnsi="Times New Roman" w:cs="Times New Roman"/>
          <w:sz w:val="24"/>
          <w:szCs w:val="24"/>
        </w:rPr>
        <w:t xml:space="preserve"> ON </w:t>
      </w:r>
      <w:proofErr w:type="spellStart"/>
      <w:r>
        <w:rPr>
          <w:rFonts w:ascii="Times New Roman" w:eastAsia="Courier New" w:hAnsi="Times New Roman" w:cs="Times New Roman"/>
          <w:sz w:val="24"/>
          <w:szCs w:val="24"/>
        </w:rPr>
        <w:t>namaDatabase.namaKolom</w:t>
      </w:r>
      <w:proofErr w:type="spellEnd"/>
      <w:r>
        <w:rPr>
          <w:rFonts w:ascii="Times New Roman" w:eastAsia="Courier New" w:hAnsi="Times New Roman" w:cs="Times New Roman"/>
          <w:sz w:val="24"/>
          <w:szCs w:val="24"/>
        </w:rPr>
        <w:t xml:space="preserve"> TO </w:t>
      </w:r>
      <w:proofErr w:type="spellStart"/>
      <w:r>
        <w:rPr>
          <w:rFonts w:ascii="Times New Roman" w:eastAsia="Courier New" w:hAnsi="Times New Roman" w:cs="Times New Roman"/>
          <w:sz w:val="24"/>
          <w:szCs w:val="24"/>
        </w:rPr>
        <w:t>namaROLE</w:t>
      </w:r>
      <w:proofErr w:type="spellEnd"/>
      <w:r>
        <w:rPr>
          <w:rFonts w:ascii="Times New Roman" w:eastAsia="Courier New" w:hAnsi="Times New Roman" w:cs="Times New Roman"/>
          <w:sz w:val="24"/>
          <w:szCs w:val="24"/>
        </w:rPr>
        <w:t>;</w:t>
      </w:r>
      <w:r>
        <w:rPr>
          <w:rFonts w:ascii="Times New Roman" w:eastAsia="Times New Roman" w:hAnsi="Times New Roman" w:cs="Times New Roman"/>
          <w:sz w:val="24"/>
          <w:szCs w:val="24"/>
        </w:rPr>
        <w:t xml:space="preserve"> </w:t>
      </w:r>
    </w:p>
    <w:p w14:paraId="586FA5D5" w14:textId="77777777" w:rsidR="000C5E27" w:rsidRDefault="000C5E27" w:rsidP="000C5E27">
      <w:pPr>
        <w:spacing w:after="0"/>
        <w:ind w:left="283"/>
        <w:rPr>
          <w:rFonts w:ascii="Times New Roman" w:hAnsi="Times New Roman" w:cs="Times New Roman"/>
          <w:sz w:val="24"/>
          <w:szCs w:val="24"/>
        </w:rPr>
      </w:pPr>
      <w:r>
        <w:rPr>
          <w:rFonts w:ascii="Times New Roman" w:eastAsia="Times New Roman" w:hAnsi="Times New Roman" w:cs="Times New Roman"/>
          <w:sz w:val="24"/>
          <w:szCs w:val="24"/>
        </w:rPr>
        <w:t xml:space="preserve"> </w:t>
      </w:r>
    </w:p>
    <w:p w14:paraId="4E39B29F" w14:textId="77777777" w:rsidR="000C5E27" w:rsidRDefault="000C5E27" w:rsidP="000C5E27">
      <w:pPr>
        <w:spacing w:after="10" w:line="247" w:lineRule="auto"/>
        <w:ind w:left="283" w:right="378"/>
        <w:rPr>
          <w:rFonts w:ascii="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hAnsi="Times New Roman" w:cs="Times New Roman"/>
          <w:sz w:val="24"/>
          <w:szCs w:val="24"/>
        </w:rPr>
        <w:t> </w:t>
      </w:r>
      <w:r>
        <w:rPr>
          <w:rStyle w:val="notranslate"/>
          <w:rFonts w:ascii="Times New Roman" w:hAnsi="Times New Roman" w:cs="Times New Roman"/>
          <w:sz w:val="24"/>
          <w:szCs w:val="24"/>
        </w:rPr>
        <w:t>After</w:t>
      </w:r>
      <w:r>
        <w:rPr>
          <w:rFonts w:ascii="Times New Roman" w:hAnsi="Times New Roman" w:cs="Times New Roman"/>
          <w:sz w:val="24"/>
          <w:szCs w:val="24"/>
        </w:rPr>
        <w:t> </w:t>
      </w:r>
      <w:r>
        <w:rPr>
          <w:rStyle w:val="notranslate"/>
          <w:rFonts w:ascii="Times New Roman" w:hAnsi="Times New Roman" w:cs="Times New Roman"/>
          <w:sz w:val="24"/>
          <w:szCs w:val="24"/>
        </w:rPr>
        <w:t>that</w:t>
      </w:r>
      <w:r>
        <w:rPr>
          <w:rFonts w:ascii="Times New Roman" w:hAnsi="Times New Roman" w:cs="Times New Roman"/>
          <w:sz w:val="24"/>
          <w:szCs w:val="24"/>
        </w:rPr>
        <w:t> </w:t>
      </w:r>
      <w:r>
        <w:rPr>
          <w:rStyle w:val="notranslate"/>
          <w:rFonts w:ascii="Times New Roman" w:hAnsi="Times New Roman" w:cs="Times New Roman"/>
          <w:sz w:val="24"/>
          <w:szCs w:val="24"/>
        </w:rPr>
        <w:t>USER ACCOUNT make will</w:t>
      </w:r>
      <w:r>
        <w:rPr>
          <w:rFonts w:ascii="Times New Roman" w:hAnsi="Times New Roman" w:cs="Times New Roman"/>
          <w:sz w:val="24"/>
          <w:szCs w:val="24"/>
        </w:rPr>
        <w:t> </w:t>
      </w:r>
      <w:proofErr w:type="spellStart"/>
      <w:r>
        <w:rPr>
          <w:rStyle w:val="notranslate"/>
          <w:rFonts w:ascii="Times New Roman" w:hAnsi="Times New Roman" w:cs="Times New Roman"/>
          <w:sz w:val="24"/>
          <w:szCs w:val="24"/>
        </w:rPr>
        <w:t>given</w:t>
      </w:r>
      <w:proofErr w:type="spellEnd"/>
      <w:r>
        <w:rPr>
          <w:rFonts w:ascii="Times New Roman" w:hAnsi="Times New Roman" w:cs="Times New Roman"/>
          <w:sz w:val="24"/>
          <w:szCs w:val="24"/>
        </w:rPr>
        <w:t> </w:t>
      </w:r>
      <w:r>
        <w:rPr>
          <w:rStyle w:val="notranslate"/>
          <w:rFonts w:ascii="Times New Roman" w:hAnsi="Times New Roman" w:cs="Times New Roman"/>
          <w:sz w:val="24"/>
          <w:szCs w:val="24"/>
        </w:rPr>
        <w:t>right</w:t>
      </w:r>
      <w:r>
        <w:rPr>
          <w:rFonts w:ascii="Times New Roman" w:hAnsi="Times New Roman" w:cs="Times New Roman"/>
          <w:sz w:val="24"/>
          <w:szCs w:val="24"/>
        </w:rPr>
        <w:t> </w:t>
      </w:r>
      <w:r>
        <w:rPr>
          <w:rStyle w:val="notranslate"/>
          <w:rFonts w:ascii="Times New Roman" w:hAnsi="Times New Roman" w:cs="Times New Roman"/>
          <w:sz w:val="24"/>
          <w:szCs w:val="24"/>
        </w:rPr>
        <w:t>access</w:t>
      </w:r>
      <w:r>
        <w:rPr>
          <w:rFonts w:ascii="Times New Roman" w:hAnsi="Times New Roman" w:cs="Times New Roman"/>
          <w:sz w:val="24"/>
          <w:szCs w:val="24"/>
        </w:rPr>
        <w:t> </w:t>
      </w:r>
      <w:proofErr w:type="gramStart"/>
      <w:r>
        <w:rPr>
          <w:rStyle w:val="notranslate"/>
          <w:rFonts w:ascii="Times New Roman" w:hAnsi="Times New Roman" w:cs="Times New Roman"/>
          <w:sz w:val="24"/>
          <w:szCs w:val="24"/>
        </w:rPr>
        <w:t>certain .</w:t>
      </w:r>
      <w:proofErr w:type="gramEnd"/>
    </w:p>
    <w:p w14:paraId="16865A3A" w14:textId="79BB389C" w:rsidR="000C5E27" w:rsidRDefault="000C5E27" w:rsidP="000C5E27">
      <w:pPr>
        <w:spacing w:after="0"/>
        <w:jc w:val="righ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1EA032" wp14:editId="2F76C047">
            <wp:extent cx="5762625" cy="1514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1514475"/>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14:paraId="3B401C17" w14:textId="77777777" w:rsidR="000C5E27" w:rsidRDefault="000C5E27" w:rsidP="000C5E27">
      <w:pPr>
        <w:spacing w:after="0"/>
        <w:ind w:left="278" w:hanging="10"/>
        <w:rPr>
          <w:rStyle w:val="notranslate"/>
        </w:rPr>
      </w:pPr>
      <w:r>
        <w:rPr>
          <w:rStyle w:val="notranslate"/>
          <w:rFonts w:ascii="Times New Roman" w:hAnsi="Times New Roman" w:cs="Times New Roman"/>
          <w:sz w:val="24"/>
          <w:szCs w:val="24"/>
          <w:shd w:val="clear" w:color="auto" w:fill="E6ECF9"/>
        </w:rPr>
        <w:t>Command</w:t>
      </w:r>
      <w:r>
        <w:rPr>
          <w:rFonts w:ascii="Times New Roman" w:hAnsi="Times New Roman" w:cs="Times New Roman"/>
          <w:sz w:val="24"/>
          <w:szCs w:val="24"/>
        </w:rPr>
        <w:t> </w:t>
      </w:r>
      <w:r>
        <w:rPr>
          <w:rStyle w:val="notranslate"/>
          <w:rFonts w:ascii="Times New Roman" w:hAnsi="Times New Roman" w:cs="Times New Roman"/>
          <w:sz w:val="24"/>
          <w:szCs w:val="24"/>
        </w:rPr>
        <w:t>for</w:t>
      </w:r>
      <w:r>
        <w:rPr>
          <w:rFonts w:ascii="Times New Roman" w:hAnsi="Times New Roman" w:cs="Times New Roman"/>
          <w:sz w:val="24"/>
          <w:szCs w:val="24"/>
        </w:rPr>
        <w:t> </w:t>
      </w:r>
      <w:r>
        <w:rPr>
          <w:rStyle w:val="notranslate"/>
          <w:rFonts w:ascii="Times New Roman" w:hAnsi="Times New Roman" w:cs="Times New Roman"/>
          <w:sz w:val="24"/>
          <w:szCs w:val="24"/>
        </w:rPr>
        <w:t>make USER </w:t>
      </w:r>
      <w:proofErr w:type="gramStart"/>
      <w:r>
        <w:rPr>
          <w:rStyle w:val="notranslate"/>
          <w:rFonts w:ascii="Times New Roman" w:hAnsi="Times New Roman" w:cs="Times New Roman"/>
          <w:sz w:val="24"/>
          <w:szCs w:val="24"/>
        </w:rPr>
        <w:t>is :</w:t>
      </w:r>
      <w:proofErr w:type="gramEnd"/>
    </w:p>
    <w:p w14:paraId="258280F7" w14:textId="77777777" w:rsidR="000C5E27" w:rsidRDefault="000C5E27" w:rsidP="000C5E27">
      <w:pPr>
        <w:spacing w:after="0"/>
        <w:ind w:left="278" w:hanging="10"/>
      </w:pPr>
      <w:r>
        <w:rPr>
          <w:rFonts w:ascii="Times New Roman" w:eastAsia="Courier New" w:hAnsi="Times New Roman" w:cs="Times New Roman"/>
          <w:sz w:val="24"/>
          <w:szCs w:val="24"/>
        </w:rPr>
        <w:t xml:space="preserve">CREATE USER </w:t>
      </w:r>
      <w:proofErr w:type="spellStart"/>
      <w:r>
        <w:rPr>
          <w:rFonts w:ascii="Times New Roman" w:eastAsia="Courier New" w:hAnsi="Times New Roman" w:cs="Times New Roman"/>
          <w:sz w:val="24"/>
          <w:szCs w:val="24"/>
        </w:rPr>
        <w:t>namaUser@host</w:t>
      </w:r>
      <w:proofErr w:type="spellEnd"/>
      <w:r>
        <w:rPr>
          <w:rFonts w:ascii="Times New Roman" w:eastAsia="Courier New" w:hAnsi="Times New Roman" w:cs="Times New Roman"/>
          <w:sz w:val="24"/>
          <w:szCs w:val="24"/>
        </w:rPr>
        <w:t xml:space="preserve"> IDENTIFIED BY ‘password’; </w:t>
      </w:r>
    </w:p>
    <w:p w14:paraId="1A9A38B5" w14:textId="77777777" w:rsidR="000C5E27" w:rsidRDefault="000C5E27" w:rsidP="000C5E27">
      <w:pPr>
        <w:spacing w:after="0"/>
        <w:ind w:left="283"/>
        <w:rPr>
          <w:rFonts w:ascii="Times New Roman" w:hAnsi="Times New Roman" w:cs="Times New Roman"/>
          <w:sz w:val="24"/>
          <w:szCs w:val="24"/>
        </w:rPr>
      </w:pPr>
      <w:r>
        <w:rPr>
          <w:rFonts w:ascii="Times New Roman" w:eastAsia="Times New Roman" w:hAnsi="Times New Roman" w:cs="Times New Roman"/>
          <w:sz w:val="24"/>
          <w:szCs w:val="24"/>
        </w:rPr>
        <w:t xml:space="preserve"> </w:t>
      </w:r>
    </w:p>
    <w:p w14:paraId="297E3B57" w14:textId="77777777" w:rsidR="000C5E27" w:rsidRDefault="000C5E27" w:rsidP="000C5E27">
      <w:pPr>
        <w:spacing w:after="0"/>
        <w:rPr>
          <w:rFonts w:ascii="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6AB74C4C" w14:textId="77777777" w:rsidR="000C5E27" w:rsidRDefault="000C5E27" w:rsidP="000C5E27">
      <w:pPr>
        <w:spacing w:after="10" w:line="247" w:lineRule="auto"/>
        <w:ind w:left="283" w:right="378"/>
        <w:rPr>
          <w:rStyle w:val="notranslate"/>
        </w:rPr>
      </w:pPr>
      <w:r>
        <w:rPr>
          <w:rFonts w:ascii="Times New Roman" w:eastAsia="Times New Roman" w:hAnsi="Times New Roman" w:cs="Times New Roman"/>
          <w:sz w:val="24"/>
          <w:szCs w:val="24"/>
        </w:rPr>
        <w:lastRenderedPageBreak/>
        <w:t xml:space="preserve">4. </w:t>
      </w:r>
      <w:r>
        <w:rPr>
          <w:rStyle w:val="notranslate"/>
          <w:rFonts w:ascii="Times New Roman" w:hAnsi="Times New Roman" w:cs="Times New Roman"/>
          <w:sz w:val="24"/>
          <w:szCs w:val="24"/>
          <w:shd w:val="clear" w:color="auto" w:fill="E6ECF9"/>
        </w:rPr>
        <w:t>Give</w:t>
      </w:r>
      <w:r>
        <w:rPr>
          <w:rFonts w:ascii="Times New Roman" w:hAnsi="Times New Roman" w:cs="Times New Roman"/>
          <w:sz w:val="24"/>
          <w:szCs w:val="24"/>
        </w:rPr>
        <w:t> </w:t>
      </w:r>
      <w:r>
        <w:rPr>
          <w:rStyle w:val="notranslate"/>
          <w:rFonts w:ascii="Times New Roman" w:hAnsi="Times New Roman" w:cs="Times New Roman"/>
          <w:sz w:val="24"/>
          <w:szCs w:val="24"/>
        </w:rPr>
        <w:t>right</w:t>
      </w:r>
      <w:r>
        <w:rPr>
          <w:rFonts w:ascii="Times New Roman" w:hAnsi="Times New Roman" w:cs="Times New Roman"/>
          <w:sz w:val="24"/>
          <w:szCs w:val="24"/>
        </w:rPr>
        <w:t> </w:t>
      </w:r>
      <w:r>
        <w:rPr>
          <w:rStyle w:val="notranslate"/>
          <w:rFonts w:ascii="Times New Roman" w:hAnsi="Times New Roman" w:cs="Times New Roman"/>
          <w:sz w:val="24"/>
          <w:szCs w:val="24"/>
        </w:rPr>
        <w:t>access</w:t>
      </w:r>
      <w:r>
        <w:rPr>
          <w:rFonts w:ascii="Times New Roman" w:hAnsi="Times New Roman" w:cs="Times New Roman"/>
          <w:sz w:val="24"/>
          <w:szCs w:val="24"/>
        </w:rPr>
        <w:t> </w:t>
      </w:r>
      <w:r>
        <w:rPr>
          <w:rStyle w:val="notranslate"/>
          <w:rFonts w:ascii="Times New Roman" w:hAnsi="Times New Roman" w:cs="Times New Roman"/>
          <w:sz w:val="24"/>
          <w:szCs w:val="24"/>
        </w:rPr>
        <w:t>Reviewed by USER ROLE who has</w:t>
      </w:r>
      <w:r>
        <w:rPr>
          <w:rFonts w:ascii="Times New Roman" w:hAnsi="Times New Roman" w:cs="Times New Roman"/>
          <w:sz w:val="24"/>
          <w:szCs w:val="24"/>
        </w:rPr>
        <w:t> </w:t>
      </w:r>
      <w:r>
        <w:rPr>
          <w:rStyle w:val="notranslate"/>
          <w:rFonts w:ascii="Times New Roman" w:hAnsi="Times New Roman" w:cs="Times New Roman"/>
          <w:sz w:val="24"/>
          <w:szCs w:val="24"/>
        </w:rPr>
        <w:t>created</w:t>
      </w:r>
      <w:r>
        <w:rPr>
          <w:rFonts w:ascii="Times New Roman" w:hAnsi="Times New Roman" w:cs="Times New Roman"/>
          <w:sz w:val="24"/>
          <w:szCs w:val="24"/>
        </w:rPr>
        <w:t> </w:t>
      </w:r>
      <w:r>
        <w:rPr>
          <w:rStyle w:val="notranslate"/>
          <w:rFonts w:ascii="Times New Roman" w:hAnsi="Times New Roman" w:cs="Times New Roman"/>
          <w:sz w:val="24"/>
          <w:szCs w:val="24"/>
        </w:rPr>
        <w:t>previous</w:t>
      </w:r>
      <w:r>
        <w:rPr>
          <w:rFonts w:ascii="Times New Roman" w:hAnsi="Times New Roman" w:cs="Times New Roman"/>
          <w:sz w:val="24"/>
          <w:szCs w:val="24"/>
        </w:rPr>
        <w:t> </w:t>
      </w:r>
      <w:r>
        <w:rPr>
          <w:rStyle w:val="notranslate"/>
          <w:rFonts w:ascii="Times New Roman" w:hAnsi="Times New Roman" w:cs="Times New Roman"/>
          <w:sz w:val="24"/>
          <w:szCs w:val="24"/>
        </w:rPr>
        <w:t>with</w:t>
      </w:r>
      <w:r>
        <w:rPr>
          <w:rFonts w:ascii="Times New Roman" w:hAnsi="Times New Roman" w:cs="Times New Roman"/>
          <w:sz w:val="24"/>
          <w:szCs w:val="24"/>
        </w:rPr>
        <w:t> </w:t>
      </w:r>
      <w:r>
        <w:rPr>
          <w:rStyle w:val="notranslate"/>
          <w:rFonts w:ascii="Times New Roman" w:hAnsi="Times New Roman" w:cs="Times New Roman"/>
          <w:sz w:val="24"/>
          <w:szCs w:val="24"/>
        </w:rPr>
        <w:t>GRANT </w:t>
      </w:r>
      <w:proofErr w:type="gramStart"/>
      <w:r>
        <w:rPr>
          <w:rStyle w:val="notranslate"/>
          <w:rFonts w:ascii="Times New Roman" w:hAnsi="Times New Roman" w:cs="Times New Roman"/>
          <w:sz w:val="24"/>
          <w:szCs w:val="24"/>
        </w:rPr>
        <w:t>command .</w:t>
      </w:r>
      <w:proofErr w:type="gramEnd"/>
    </w:p>
    <w:p w14:paraId="14F6FBB2" w14:textId="77777777" w:rsidR="000C5E27" w:rsidRDefault="000C5E27" w:rsidP="000C5E27">
      <w:pPr>
        <w:spacing w:after="10" w:line="247" w:lineRule="auto"/>
        <w:ind w:left="283" w:right="378"/>
      </w:pPr>
    </w:p>
    <w:p w14:paraId="62228758" w14:textId="712B732B" w:rsidR="000C5E27" w:rsidRDefault="000C5E27" w:rsidP="000C5E27">
      <w:pPr>
        <w:spacing w:after="0"/>
        <w:ind w:right="941"/>
        <w:jc w:val="righ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F44DBF" wp14:editId="4889FFE9">
            <wp:extent cx="5162550" cy="1752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14:paraId="61AF3733" w14:textId="77777777" w:rsidR="000C5E27" w:rsidRDefault="000C5E27" w:rsidP="000C5E27">
      <w:pPr>
        <w:spacing w:after="0"/>
        <w:ind w:left="278" w:hanging="10"/>
        <w:rPr>
          <w:rStyle w:val="notranslate"/>
        </w:rPr>
      </w:pPr>
      <w:r>
        <w:rPr>
          <w:rStyle w:val="notranslate"/>
          <w:rFonts w:ascii="Times New Roman" w:hAnsi="Times New Roman" w:cs="Times New Roman"/>
          <w:sz w:val="24"/>
          <w:szCs w:val="24"/>
          <w:shd w:val="clear" w:color="auto" w:fill="E6ECF9"/>
        </w:rPr>
        <w:t>Command</w:t>
      </w:r>
      <w:r>
        <w:rPr>
          <w:rFonts w:ascii="Times New Roman" w:hAnsi="Times New Roman" w:cs="Times New Roman"/>
          <w:sz w:val="24"/>
          <w:szCs w:val="24"/>
        </w:rPr>
        <w:t> </w:t>
      </w:r>
      <w:r>
        <w:rPr>
          <w:rStyle w:val="notranslate"/>
          <w:rFonts w:ascii="Times New Roman" w:hAnsi="Times New Roman" w:cs="Times New Roman"/>
          <w:sz w:val="24"/>
          <w:szCs w:val="24"/>
        </w:rPr>
        <w:t>for</w:t>
      </w:r>
      <w:r>
        <w:rPr>
          <w:rFonts w:ascii="Times New Roman" w:hAnsi="Times New Roman" w:cs="Times New Roman"/>
          <w:sz w:val="24"/>
          <w:szCs w:val="24"/>
        </w:rPr>
        <w:t> </w:t>
      </w:r>
      <w:r>
        <w:rPr>
          <w:rStyle w:val="notranslate"/>
          <w:rFonts w:ascii="Times New Roman" w:hAnsi="Times New Roman" w:cs="Times New Roman"/>
          <w:sz w:val="24"/>
          <w:szCs w:val="24"/>
        </w:rPr>
        <w:t>give</w:t>
      </w:r>
      <w:r>
        <w:rPr>
          <w:rFonts w:ascii="Times New Roman" w:hAnsi="Times New Roman" w:cs="Times New Roman"/>
          <w:sz w:val="24"/>
          <w:szCs w:val="24"/>
        </w:rPr>
        <w:t> </w:t>
      </w:r>
      <w:r>
        <w:rPr>
          <w:rStyle w:val="notranslate"/>
          <w:rFonts w:ascii="Times New Roman" w:hAnsi="Times New Roman" w:cs="Times New Roman"/>
          <w:sz w:val="24"/>
          <w:szCs w:val="24"/>
        </w:rPr>
        <w:t>right</w:t>
      </w:r>
      <w:r>
        <w:rPr>
          <w:rFonts w:ascii="Times New Roman" w:hAnsi="Times New Roman" w:cs="Times New Roman"/>
          <w:sz w:val="24"/>
          <w:szCs w:val="24"/>
        </w:rPr>
        <w:t> </w:t>
      </w:r>
      <w:r>
        <w:rPr>
          <w:rStyle w:val="notranslate"/>
          <w:rFonts w:ascii="Times New Roman" w:hAnsi="Times New Roman" w:cs="Times New Roman"/>
          <w:sz w:val="24"/>
          <w:szCs w:val="24"/>
        </w:rPr>
        <w:t>access</w:t>
      </w:r>
      <w:r>
        <w:rPr>
          <w:rFonts w:ascii="Times New Roman" w:hAnsi="Times New Roman" w:cs="Times New Roman"/>
          <w:sz w:val="24"/>
          <w:szCs w:val="24"/>
        </w:rPr>
        <w:t> </w:t>
      </w:r>
      <w:r>
        <w:rPr>
          <w:rStyle w:val="notranslate"/>
          <w:rFonts w:ascii="Times New Roman" w:hAnsi="Times New Roman" w:cs="Times New Roman"/>
          <w:sz w:val="24"/>
          <w:szCs w:val="24"/>
        </w:rPr>
        <w:t>on</w:t>
      </w:r>
      <w:r>
        <w:rPr>
          <w:rFonts w:ascii="Times New Roman" w:hAnsi="Times New Roman" w:cs="Times New Roman"/>
          <w:sz w:val="24"/>
          <w:szCs w:val="24"/>
        </w:rPr>
        <w:t> </w:t>
      </w:r>
      <w:r>
        <w:rPr>
          <w:rStyle w:val="notranslate"/>
          <w:rFonts w:ascii="Times New Roman" w:hAnsi="Times New Roman" w:cs="Times New Roman"/>
          <w:sz w:val="24"/>
          <w:szCs w:val="24"/>
        </w:rPr>
        <w:t>USER:</w:t>
      </w:r>
    </w:p>
    <w:p w14:paraId="19E57F83" w14:textId="77777777" w:rsidR="000C5E27" w:rsidRDefault="000C5E27" w:rsidP="000C5E27">
      <w:pPr>
        <w:spacing w:after="0"/>
        <w:ind w:left="278" w:hanging="10"/>
      </w:pPr>
      <w:r>
        <w:rPr>
          <w:rFonts w:ascii="Times New Roman" w:eastAsia="Courier New" w:hAnsi="Times New Roman" w:cs="Times New Roman"/>
          <w:sz w:val="24"/>
          <w:szCs w:val="24"/>
        </w:rPr>
        <w:t xml:space="preserve">GRANT </w:t>
      </w:r>
      <w:proofErr w:type="spellStart"/>
      <w:r>
        <w:rPr>
          <w:rFonts w:ascii="Times New Roman" w:eastAsia="Courier New" w:hAnsi="Times New Roman" w:cs="Times New Roman"/>
          <w:sz w:val="24"/>
          <w:szCs w:val="24"/>
        </w:rPr>
        <w:t>namaROLE</w:t>
      </w:r>
      <w:proofErr w:type="spellEnd"/>
      <w:r>
        <w:rPr>
          <w:rFonts w:ascii="Times New Roman" w:eastAsia="Courier New" w:hAnsi="Times New Roman" w:cs="Times New Roman"/>
          <w:sz w:val="24"/>
          <w:szCs w:val="24"/>
        </w:rPr>
        <w:t xml:space="preserve"> TO </w:t>
      </w:r>
      <w:proofErr w:type="spellStart"/>
      <w:r>
        <w:rPr>
          <w:rFonts w:ascii="Times New Roman" w:eastAsia="Courier New" w:hAnsi="Times New Roman" w:cs="Times New Roman"/>
          <w:sz w:val="24"/>
          <w:szCs w:val="24"/>
        </w:rPr>
        <w:t>namaUSER@host</w:t>
      </w:r>
      <w:proofErr w:type="spellEnd"/>
      <w:r>
        <w:rPr>
          <w:rFonts w:ascii="Times New Roman" w:eastAsia="Courier New" w:hAnsi="Times New Roman" w:cs="Times New Roman"/>
          <w:sz w:val="24"/>
          <w:szCs w:val="24"/>
        </w:rPr>
        <w:t xml:space="preserve">; </w:t>
      </w:r>
    </w:p>
    <w:p w14:paraId="14599238" w14:textId="77777777" w:rsidR="000C5E27" w:rsidRDefault="000C5E27" w:rsidP="000C5E27">
      <w:pPr>
        <w:spacing w:after="0"/>
        <w:ind w:left="283"/>
        <w:rPr>
          <w:rFonts w:ascii="Times New Roman" w:hAnsi="Times New Roman" w:cs="Times New Roman"/>
          <w:sz w:val="24"/>
          <w:szCs w:val="24"/>
        </w:rPr>
      </w:pPr>
      <w:r>
        <w:rPr>
          <w:rFonts w:ascii="Times New Roman" w:eastAsia="Times New Roman" w:hAnsi="Times New Roman" w:cs="Times New Roman"/>
          <w:sz w:val="24"/>
          <w:szCs w:val="24"/>
        </w:rPr>
        <w:t xml:space="preserve"> </w:t>
      </w:r>
    </w:p>
    <w:p w14:paraId="4B4B28B6" w14:textId="77777777" w:rsidR="000C5E27" w:rsidRDefault="000C5E27" w:rsidP="000C5E27">
      <w:pPr>
        <w:spacing w:after="10" w:line="247" w:lineRule="auto"/>
        <w:ind w:left="283" w:right="378"/>
        <w:rPr>
          <w:rStyle w:val="notranslate"/>
        </w:rPr>
      </w:pPr>
      <w:r>
        <w:rPr>
          <w:rFonts w:ascii="Times New Roman" w:eastAsia="Times New Roman" w:hAnsi="Times New Roman" w:cs="Times New Roman"/>
          <w:sz w:val="24"/>
          <w:szCs w:val="24"/>
        </w:rPr>
        <w:t xml:space="preserve">5. </w:t>
      </w:r>
      <w:r>
        <w:rPr>
          <w:rFonts w:ascii="Times New Roman" w:hAnsi="Times New Roman" w:cs="Times New Roman"/>
          <w:sz w:val="24"/>
          <w:szCs w:val="24"/>
        </w:rPr>
        <w:t> </w:t>
      </w:r>
      <w:r>
        <w:rPr>
          <w:rStyle w:val="notranslate"/>
          <w:rFonts w:ascii="Times New Roman" w:hAnsi="Times New Roman" w:cs="Times New Roman"/>
          <w:sz w:val="24"/>
          <w:szCs w:val="24"/>
          <w:shd w:val="clear" w:color="auto" w:fill="E6ECF9"/>
        </w:rPr>
        <w:t>Sometimes USER doesnot</w:t>
      </w:r>
      <w:r>
        <w:rPr>
          <w:rFonts w:ascii="Times New Roman" w:hAnsi="Times New Roman" w:cs="Times New Roman"/>
          <w:sz w:val="24"/>
          <w:szCs w:val="24"/>
        </w:rPr>
        <w:t> </w:t>
      </w:r>
      <w:r>
        <w:rPr>
          <w:rStyle w:val="notranslate"/>
          <w:rFonts w:ascii="Times New Roman" w:hAnsi="Times New Roman" w:cs="Times New Roman"/>
          <w:sz w:val="24"/>
          <w:szCs w:val="24"/>
        </w:rPr>
        <w:t>on</w:t>
      </w:r>
      <w:r>
        <w:rPr>
          <w:rFonts w:ascii="Times New Roman" w:hAnsi="Times New Roman" w:cs="Times New Roman"/>
          <w:sz w:val="24"/>
          <w:szCs w:val="24"/>
        </w:rPr>
        <w:t> </w:t>
      </w:r>
      <w:r>
        <w:rPr>
          <w:rStyle w:val="notranslate"/>
          <w:rFonts w:ascii="Times New Roman" w:hAnsi="Times New Roman" w:cs="Times New Roman"/>
          <w:sz w:val="24"/>
          <w:szCs w:val="24"/>
        </w:rPr>
        <w:t>automatic</w:t>
      </w:r>
      <w:r>
        <w:rPr>
          <w:rFonts w:ascii="Times New Roman" w:hAnsi="Times New Roman" w:cs="Times New Roman"/>
          <w:sz w:val="24"/>
          <w:szCs w:val="24"/>
        </w:rPr>
        <w:t> </w:t>
      </w:r>
      <w:r>
        <w:rPr>
          <w:rStyle w:val="notranslate"/>
          <w:rFonts w:ascii="Times New Roman" w:hAnsi="Times New Roman" w:cs="Times New Roman"/>
          <w:sz w:val="24"/>
          <w:szCs w:val="24"/>
        </w:rPr>
        <w:t>could</w:t>
      </w:r>
      <w:r>
        <w:rPr>
          <w:rFonts w:ascii="Times New Roman" w:hAnsi="Times New Roman" w:cs="Times New Roman"/>
          <w:sz w:val="24"/>
          <w:szCs w:val="24"/>
        </w:rPr>
        <w:t> </w:t>
      </w:r>
      <w:r>
        <w:rPr>
          <w:rStyle w:val="notranslate"/>
          <w:rFonts w:ascii="Times New Roman" w:hAnsi="Times New Roman" w:cs="Times New Roman"/>
          <w:sz w:val="24"/>
          <w:szCs w:val="24"/>
        </w:rPr>
        <w:t>directly</w:t>
      </w:r>
      <w:r>
        <w:rPr>
          <w:rFonts w:ascii="Times New Roman" w:hAnsi="Times New Roman" w:cs="Times New Roman"/>
          <w:sz w:val="24"/>
          <w:szCs w:val="24"/>
        </w:rPr>
        <w:t> </w:t>
      </w:r>
      <w:proofErr w:type="gramStart"/>
      <w:r>
        <w:rPr>
          <w:rStyle w:val="notranslate"/>
          <w:rFonts w:ascii="Times New Roman" w:hAnsi="Times New Roman" w:cs="Times New Roman"/>
          <w:sz w:val="24"/>
          <w:szCs w:val="24"/>
        </w:rPr>
        <w:t>The</w:t>
      </w:r>
      <w:proofErr w:type="gramEnd"/>
      <w:r>
        <w:rPr>
          <w:rStyle w:val="notranslate"/>
          <w:rFonts w:ascii="Times New Roman" w:hAnsi="Times New Roman" w:cs="Times New Roman"/>
          <w:sz w:val="24"/>
          <w:szCs w:val="24"/>
        </w:rPr>
        <w:t> role access.</w:t>
      </w:r>
      <w:r>
        <w:rPr>
          <w:rFonts w:ascii="Times New Roman" w:hAnsi="Times New Roman" w:cs="Times New Roman"/>
          <w:sz w:val="24"/>
          <w:szCs w:val="24"/>
        </w:rPr>
        <w:t> </w:t>
      </w:r>
      <w:r>
        <w:rPr>
          <w:rStyle w:val="notranslate"/>
          <w:rFonts w:ascii="Times New Roman" w:hAnsi="Times New Roman" w:cs="Times New Roman"/>
          <w:sz w:val="24"/>
          <w:szCs w:val="24"/>
        </w:rPr>
        <w:t>Then</w:t>
      </w:r>
      <w:r>
        <w:rPr>
          <w:rFonts w:ascii="Times New Roman" w:hAnsi="Times New Roman" w:cs="Times New Roman"/>
          <w:sz w:val="24"/>
          <w:szCs w:val="24"/>
        </w:rPr>
        <w:t> </w:t>
      </w:r>
      <w:r>
        <w:rPr>
          <w:rStyle w:val="notranslate"/>
          <w:rFonts w:ascii="Times New Roman" w:hAnsi="Times New Roman" w:cs="Times New Roman"/>
          <w:sz w:val="24"/>
          <w:szCs w:val="24"/>
        </w:rPr>
        <w:t>must</w:t>
      </w:r>
      <w:r>
        <w:rPr>
          <w:rFonts w:ascii="Times New Roman" w:hAnsi="Times New Roman" w:cs="Times New Roman"/>
          <w:sz w:val="24"/>
          <w:szCs w:val="24"/>
        </w:rPr>
        <w:t> </w:t>
      </w:r>
      <w:r>
        <w:rPr>
          <w:rStyle w:val="notranslate"/>
          <w:rFonts w:ascii="Times New Roman" w:hAnsi="Times New Roman" w:cs="Times New Roman"/>
          <w:sz w:val="24"/>
          <w:szCs w:val="24"/>
        </w:rPr>
        <w:t>required</w:t>
      </w:r>
      <w:r>
        <w:rPr>
          <w:rFonts w:ascii="Times New Roman" w:hAnsi="Times New Roman" w:cs="Times New Roman"/>
          <w:sz w:val="24"/>
          <w:szCs w:val="24"/>
        </w:rPr>
        <w:t> </w:t>
      </w:r>
      <w:r>
        <w:rPr>
          <w:rStyle w:val="notranslate"/>
          <w:rFonts w:ascii="Times New Roman" w:hAnsi="Times New Roman" w:cs="Times New Roman"/>
          <w:sz w:val="24"/>
          <w:szCs w:val="24"/>
        </w:rPr>
        <w:t>for</w:t>
      </w:r>
      <w:r>
        <w:rPr>
          <w:rFonts w:ascii="Times New Roman" w:hAnsi="Times New Roman" w:cs="Times New Roman"/>
          <w:sz w:val="24"/>
          <w:szCs w:val="24"/>
        </w:rPr>
        <w:t> </w:t>
      </w:r>
      <w:r>
        <w:rPr>
          <w:rStyle w:val="notranslate"/>
          <w:rFonts w:ascii="Times New Roman" w:hAnsi="Times New Roman" w:cs="Times New Roman"/>
          <w:sz w:val="24"/>
          <w:szCs w:val="24"/>
        </w:rPr>
        <w:t>activate</w:t>
      </w:r>
      <w:r>
        <w:rPr>
          <w:rFonts w:ascii="Times New Roman" w:hAnsi="Times New Roman" w:cs="Times New Roman"/>
          <w:sz w:val="24"/>
          <w:szCs w:val="24"/>
        </w:rPr>
        <w:t> </w:t>
      </w:r>
      <w:r>
        <w:rPr>
          <w:rStyle w:val="notranslate"/>
          <w:rFonts w:ascii="Times New Roman" w:hAnsi="Times New Roman" w:cs="Times New Roman"/>
          <w:sz w:val="24"/>
          <w:szCs w:val="24"/>
        </w:rPr>
        <w:t>more</w:t>
      </w:r>
      <w:r>
        <w:rPr>
          <w:rFonts w:ascii="Times New Roman" w:hAnsi="Times New Roman" w:cs="Times New Roman"/>
          <w:sz w:val="24"/>
          <w:szCs w:val="24"/>
        </w:rPr>
        <w:t> </w:t>
      </w:r>
      <w:r>
        <w:rPr>
          <w:rStyle w:val="notranslate"/>
          <w:rFonts w:ascii="Times New Roman" w:hAnsi="Times New Roman" w:cs="Times New Roman"/>
          <w:sz w:val="24"/>
          <w:szCs w:val="24"/>
        </w:rPr>
        <w:t>first</w:t>
      </w:r>
      <w:r>
        <w:rPr>
          <w:rFonts w:ascii="Times New Roman" w:hAnsi="Times New Roman" w:cs="Times New Roman"/>
          <w:sz w:val="24"/>
          <w:szCs w:val="24"/>
        </w:rPr>
        <w:t> </w:t>
      </w:r>
      <w:r>
        <w:rPr>
          <w:rStyle w:val="notranslate"/>
          <w:rFonts w:ascii="Times New Roman" w:hAnsi="Times New Roman" w:cs="Times New Roman"/>
          <w:sz w:val="24"/>
          <w:szCs w:val="24"/>
        </w:rPr>
        <w:t>with</w:t>
      </w:r>
      <w:r>
        <w:rPr>
          <w:rFonts w:ascii="Times New Roman" w:hAnsi="Times New Roman" w:cs="Times New Roman"/>
          <w:sz w:val="24"/>
          <w:szCs w:val="24"/>
        </w:rPr>
        <w:t> </w:t>
      </w:r>
      <w:proofErr w:type="gramStart"/>
      <w:r>
        <w:rPr>
          <w:rStyle w:val="notranslate"/>
          <w:rFonts w:ascii="Times New Roman" w:hAnsi="Times New Roman" w:cs="Times New Roman"/>
          <w:sz w:val="24"/>
          <w:szCs w:val="24"/>
        </w:rPr>
        <w:t>command :</w:t>
      </w:r>
      <w:proofErr w:type="gramEnd"/>
    </w:p>
    <w:p w14:paraId="1D65BB11" w14:textId="77777777" w:rsidR="000C5E27" w:rsidRDefault="000C5E27" w:rsidP="000C5E27">
      <w:pPr>
        <w:spacing w:after="10" w:line="247" w:lineRule="auto"/>
        <w:ind w:left="283" w:right="378"/>
      </w:pPr>
      <w:r>
        <w:rPr>
          <w:rFonts w:ascii="Times New Roman" w:eastAsia="Courier New" w:hAnsi="Times New Roman" w:cs="Times New Roman"/>
          <w:sz w:val="24"/>
          <w:szCs w:val="24"/>
        </w:rPr>
        <w:t xml:space="preserve">SET ROLE </w:t>
      </w:r>
      <w:proofErr w:type="spellStart"/>
      <w:r>
        <w:rPr>
          <w:rFonts w:ascii="Times New Roman" w:eastAsia="Courier New" w:hAnsi="Times New Roman" w:cs="Times New Roman"/>
          <w:sz w:val="24"/>
          <w:szCs w:val="24"/>
        </w:rPr>
        <w:t>namaROLE</w:t>
      </w:r>
      <w:proofErr w:type="spellEnd"/>
      <w:r>
        <w:rPr>
          <w:rFonts w:ascii="Times New Roman" w:eastAsia="Courier New" w:hAnsi="Times New Roman" w:cs="Times New Roman"/>
          <w:sz w:val="24"/>
          <w:szCs w:val="24"/>
        </w:rPr>
        <w:t xml:space="preserve">; </w:t>
      </w:r>
    </w:p>
    <w:p w14:paraId="62C632B2" w14:textId="67C42972" w:rsidR="000C5E27" w:rsidRDefault="000C5E27" w:rsidP="000C5E27">
      <w:pPr>
        <w:spacing w:after="0"/>
        <w:jc w:val="righ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5758F9" wp14:editId="12BFEBC2">
            <wp:extent cx="5762625" cy="2047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047875"/>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14:paraId="6893C75B" w14:textId="77777777" w:rsidR="000C5E27" w:rsidRDefault="000C5E27" w:rsidP="000C5E27">
      <w:pPr>
        <w:pStyle w:val="NormalWeb"/>
        <w:spacing w:before="0" w:beforeAutospacing="0" w:after="0" w:afterAutospacing="0" w:line="259" w:lineRule="atLeast"/>
        <w:jc w:val="right"/>
        <w:rPr>
          <w:color w:val="000000"/>
        </w:rPr>
      </w:pPr>
    </w:p>
    <w:p w14:paraId="0853CF18" w14:textId="77777777" w:rsidR="000C5E27" w:rsidRDefault="000C5E27" w:rsidP="000C5E27">
      <w:pPr>
        <w:pStyle w:val="NormalWeb"/>
        <w:spacing w:before="0" w:beforeAutospacing="0" w:after="10" w:afterAutospacing="0" w:line="250" w:lineRule="atLeast"/>
        <w:ind w:left="268" w:right="378" w:hanging="10"/>
        <w:rPr>
          <w:color w:val="000000"/>
        </w:rPr>
      </w:pPr>
      <w:r>
        <w:rPr>
          <w:rStyle w:val="notranslate"/>
          <w:color w:val="000000"/>
        </w:rPr>
        <w:t>New</w:t>
      </w:r>
      <w:r>
        <w:rPr>
          <w:color w:val="000000"/>
        </w:rPr>
        <w:t> </w:t>
      </w:r>
      <w:r>
        <w:rPr>
          <w:rStyle w:val="notranslate"/>
          <w:color w:val="000000"/>
        </w:rPr>
        <w:t>can</w:t>
      </w:r>
      <w:r>
        <w:rPr>
          <w:color w:val="000000"/>
        </w:rPr>
        <w:t> </w:t>
      </w:r>
      <w:r>
        <w:rPr>
          <w:rStyle w:val="notranslate"/>
          <w:color w:val="000000"/>
        </w:rPr>
        <w:t>we</w:t>
      </w:r>
      <w:r>
        <w:rPr>
          <w:color w:val="000000"/>
        </w:rPr>
        <w:t> </w:t>
      </w:r>
      <w:r>
        <w:rPr>
          <w:rStyle w:val="notranslate"/>
          <w:color w:val="000000"/>
        </w:rPr>
        <w:t>could</w:t>
      </w:r>
      <w:r>
        <w:rPr>
          <w:color w:val="000000"/>
        </w:rPr>
        <w:t> </w:t>
      </w:r>
      <w:r>
        <w:rPr>
          <w:rStyle w:val="notranslate"/>
          <w:color w:val="000000"/>
        </w:rPr>
        <w:t xml:space="preserve">access </w:t>
      </w:r>
      <w:proofErr w:type="gramStart"/>
      <w:r>
        <w:rPr>
          <w:rStyle w:val="notranslate"/>
          <w:color w:val="000000"/>
        </w:rPr>
        <w:t>it .</w:t>
      </w:r>
      <w:proofErr w:type="gramEnd"/>
    </w:p>
    <w:p w14:paraId="123C87D0" w14:textId="2F709408" w:rsidR="000C5E27" w:rsidRDefault="000C5E27" w:rsidP="000C5E27">
      <w:pPr>
        <w:spacing w:after="0"/>
        <w:jc w:val="right"/>
        <w:rPr>
          <w:rFonts w:ascii="Times New Roman" w:hAnsi="Times New Roman" w:cs="Times New Roman"/>
          <w:color w:val="000000"/>
          <w:sz w:val="24"/>
          <w:szCs w:val="24"/>
        </w:rPr>
      </w:pPr>
      <w:r>
        <w:rPr>
          <w:rFonts w:ascii="Times New Roman" w:hAnsi="Times New Roman" w:cs="Times New Roman"/>
          <w:noProof/>
          <w:sz w:val="24"/>
          <w:szCs w:val="24"/>
        </w:rPr>
        <w:drawing>
          <wp:inline distT="0" distB="0" distL="0" distR="0" wp14:anchorId="3EFD3854" wp14:editId="6DD214B0">
            <wp:extent cx="5762625" cy="17907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17907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14:paraId="373303F7" w14:textId="77777777" w:rsidR="000C5E27" w:rsidRDefault="000C5E27" w:rsidP="000C5E27">
      <w:pPr>
        <w:spacing w:after="0"/>
        <w:ind w:left="283"/>
        <w:rPr>
          <w:rFonts w:ascii="Times New Roman" w:hAnsi="Times New Roman" w:cs="Times New Roman"/>
          <w:sz w:val="24"/>
          <w:szCs w:val="24"/>
        </w:rPr>
      </w:pPr>
      <w:r>
        <w:rPr>
          <w:rFonts w:ascii="Times New Roman" w:eastAsia="Times New Roman" w:hAnsi="Times New Roman" w:cs="Times New Roman"/>
          <w:sz w:val="24"/>
          <w:szCs w:val="24"/>
        </w:rPr>
        <w:t xml:space="preserve"> </w:t>
      </w:r>
    </w:p>
    <w:p w14:paraId="3B2BE68F" w14:textId="77777777" w:rsidR="000C5E27" w:rsidRDefault="000C5E27" w:rsidP="000C5E27">
      <w:pPr>
        <w:spacing w:after="0"/>
        <w:rPr>
          <w:rFonts w:ascii="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1E38CEE6" w14:textId="77777777" w:rsidR="000C5E27" w:rsidRDefault="000C5E27" w:rsidP="000C5E27">
      <w:pPr>
        <w:spacing w:after="10" w:line="247" w:lineRule="auto"/>
        <w:ind w:left="283" w:right="378"/>
        <w:rPr>
          <w:rFonts w:ascii="Times New Roman" w:hAnsi="Times New Roman" w:cs="Times New Roman"/>
          <w:sz w:val="24"/>
          <w:szCs w:val="24"/>
        </w:rPr>
      </w:pPr>
      <w:r>
        <w:rPr>
          <w:rFonts w:ascii="Times New Roman" w:eastAsia="Times New Roman" w:hAnsi="Times New Roman" w:cs="Times New Roman"/>
          <w:sz w:val="24"/>
          <w:szCs w:val="24"/>
        </w:rPr>
        <w:t xml:space="preserve">6. </w:t>
      </w:r>
      <w:r>
        <w:rPr>
          <w:rStyle w:val="notranslate"/>
          <w:rFonts w:ascii="Times New Roman" w:hAnsi="Times New Roman" w:cs="Times New Roman"/>
          <w:sz w:val="24"/>
          <w:szCs w:val="24"/>
          <w:shd w:val="clear" w:color="auto" w:fill="E6ECF9"/>
        </w:rPr>
        <w:t>Do</w:t>
      </w:r>
      <w:r>
        <w:rPr>
          <w:rFonts w:ascii="Times New Roman" w:hAnsi="Times New Roman" w:cs="Times New Roman"/>
          <w:sz w:val="24"/>
          <w:szCs w:val="24"/>
        </w:rPr>
        <w:t> </w:t>
      </w:r>
      <w:r>
        <w:rPr>
          <w:rStyle w:val="notranslate"/>
          <w:rFonts w:ascii="Times New Roman" w:hAnsi="Times New Roman" w:cs="Times New Roman"/>
          <w:sz w:val="24"/>
          <w:szCs w:val="24"/>
        </w:rPr>
        <w:t>with</w:t>
      </w:r>
      <w:r>
        <w:rPr>
          <w:rFonts w:ascii="Times New Roman" w:hAnsi="Times New Roman" w:cs="Times New Roman"/>
          <w:sz w:val="24"/>
          <w:szCs w:val="24"/>
        </w:rPr>
        <w:t> </w:t>
      </w:r>
      <w:r>
        <w:rPr>
          <w:rStyle w:val="notranslate"/>
          <w:rFonts w:ascii="Times New Roman" w:hAnsi="Times New Roman" w:cs="Times New Roman"/>
          <w:sz w:val="24"/>
          <w:szCs w:val="24"/>
        </w:rPr>
        <w:t>the same thing</w:t>
      </w:r>
      <w:r>
        <w:rPr>
          <w:rFonts w:ascii="Times New Roman" w:hAnsi="Times New Roman" w:cs="Times New Roman"/>
          <w:sz w:val="24"/>
          <w:szCs w:val="24"/>
        </w:rPr>
        <w:t> </w:t>
      </w:r>
      <w:r>
        <w:rPr>
          <w:rStyle w:val="notranslate"/>
          <w:rFonts w:ascii="Times New Roman" w:hAnsi="Times New Roman" w:cs="Times New Roman"/>
          <w:sz w:val="24"/>
          <w:szCs w:val="24"/>
        </w:rPr>
        <w:t>in the Manager user</w:t>
      </w:r>
      <w:r>
        <w:rPr>
          <w:rFonts w:ascii="Times New Roman" w:hAnsi="Times New Roman" w:cs="Times New Roman"/>
          <w:sz w:val="24"/>
          <w:szCs w:val="24"/>
        </w:rPr>
        <w:t> </w:t>
      </w:r>
      <w:r>
        <w:rPr>
          <w:rStyle w:val="notranslate"/>
          <w:rFonts w:ascii="Times New Roman" w:hAnsi="Times New Roman" w:cs="Times New Roman"/>
          <w:sz w:val="24"/>
          <w:szCs w:val="24"/>
        </w:rPr>
        <w:t>and</w:t>
      </w:r>
      <w:r>
        <w:rPr>
          <w:rFonts w:ascii="Times New Roman" w:hAnsi="Times New Roman" w:cs="Times New Roman"/>
          <w:sz w:val="24"/>
          <w:szCs w:val="24"/>
        </w:rPr>
        <w:t> </w:t>
      </w:r>
      <w:r>
        <w:rPr>
          <w:rStyle w:val="notranslate"/>
          <w:rFonts w:ascii="Times New Roman" w:hAnsi="Times New Roman" w:cs="Times New Roman"/>
          <w:sz w:val="24"/>
          <w:szCs w:val="24"/>
        </w:rPr>
        <w:t>The cashier to be able</w:t>
      </w:r>
      <w:r>
        <w:rPr>
          <w:rFonts w:ascii="Times New Roman" w:hAnsi="Times New Roman" w:cs="Times New Roman"/>
          <w:sz w:val="24"/>
          <w:szCs w:val="24"/>
        </w:rPr>
        <w:t> </w:t>
      </w:r>
      <w:proofErr w:type="gramStart"/>
      <w:r>
        <w:rPr>
          <w:rStyle w:val="notranslate"/>
          <w:rFonts w:ascii="Times New Roman" w:hAnsi="Times New Roman" w:cs="Times New Roman"/>
          <w:sz w:val="24"/>
          <w:szCs w:val="24"/>
        </w:rPr>
        <w:t>access .</w:t>
      </w:r>
      <w:proofErr w:type="gramEnd"/>
      <w:r>
        <w:rPr>
          <w:rFonts w:ascii="Times New Roman" w:hAnsi="Times New Roman" w:cs="Times New Roman"/>
          <w:sz w:val="24"/>
          <w:szCs w:val="24"/>
        </w:rPr>
        <w:t> </w:t>
      </w:r>
      <w:r>
        <w:rPr>
          <w:rStyle w:val="notranslate"/>
          <w:rFonts w:ascii="Times New Roman" w:hAnsi="Times New Roman" w:cs="Times New Roman"/>
          <w:sz w:val="24"/>
          <w:szCs w:val="24"/>
        </w:rPr>
        <w:t>In the Manager user</w:t>
      </w:r>
    </w:p>
    <w:p w14:paraId="046603F5" w14:textId="3BB4F0FA" w:rsidR="000C5E27" w:rsidRDefault="000C5E27" w:rsidP="000C5E27">
      <w:pPr>
        <w:spacing w:after="0"/>
        <w:jc w:val="righ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66C044" wp14:editId="73D489BC">
            <wp:extent cx="5762625" cy="2209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2098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14:paraId="58B27C88" w14:textId="77777777" w:rsidR="000C5E27" w:rsidRDefault="000C5E27" w:rsidP="000C5E27">
      <w:pPr>
        <w:spacing w:after="0"/>
        <w:ind w:left="283"/>
        <w:rPr>
          <w:rFonts w:ascii="Times New Roman" w:hAnsi="Times New Roman" w:cs="Times New Roman"/>
          <w:sz w:val="24"/>
          <w:szCs w:val="24"/>
        </w:rPr>
      </w:pPr>
      <w:r>
        <w:rPr>
          <w:rFonts w:ascii="Times New Roman" w:eastAsia="Times New Roman" w:hAnsi="Times New Roman" w:cs="Times New Roman"/>
          <w:sz w:val="24"/>
          <w:szCs w:val="24"/>
        </w:rPr>
        <w:t xml:space="preserve"> </w:t>
      </w:r>
    </w:p>
    <w:p w14:paraId="526065E4" w14:textId="745DBC45" w:rsidR="000C5E27" w:rsidRDefault="000C5E27" w:rsidP="000C5E27">
      <w:pPr>
        <w:spacing w:after="0"/>
        <w:rPr>
          <w:rFonts w:ascii="Times New Roman" w:hAnsi="Times New Roman" w:cs="Times New Roman"/>
          <w:sz w:val="24"/>
          <w:szCs w:val="24"/>
        </w:rPr>
      </w:pPr>
      <w:r>
        <w:rPr>
          <w:rFonts w:ascii="Times New Roman" w:hAnsi="Times New Roman" w:cs="Times New Roman"/>
          <w:sz w:val="24"/>
          <w:szCs w:val="24"/>
        </w:rPr>
        <w:t>On</w:t>
      </w:r>
      <w:r>
        <w:rPr>
          <w:rFonts w:ascii="Times New Roman" w:hAnsi="Times New Roman" w:cs="Times New Roman"/>
          <w:sz w:val="24"/>
          <w:szCs w:val="24"/>
          <w:shd w:val="clear" w:color="auto" w:fill="E6ECF9"/>
        </w:rPr>
        <w:t> </w:t>
      </w:r>
      <w:r>
        <w:rPr>
          <w:rFonts w:ascii="Times New Roman" w:hAnsi="Times New Roman" w:cs="Times New Roman"/>
          <w:sz w:val="24"/>
          <w:szCs w:val="24"/>
        </w:rPr>
        <w:t>Cashier</w:t>
      </w:r>
      <w:r>
        <w:rPr>
          <w:rFonts w:ascii="Times New Roman" w:hAnsi="Times New Roman" w:cs="Times New Roman"/>
          <w:sz w:val="24"/>
          <w:szCs w:val="24"/>
          <w:shd w:val="clear" w:color="auto" w:fill="E6ECF9"/>
        </w:rPr>
        <w:t> </w:t>
      </w:r>
      <w:r>
        <w:rPr>
          <w:rFonts w:ascii="Times New Roman" w:hAnsi="Times New Roman" w:cs="Times New Roman"/>
          <w:sz w:val="24"/>
          <w:szCs w:val="24"/>
        </w:rPr>
        <w:t>user</w:t>
      </w:r>
      <w:r>
        <w:rPr>
          <w:rFonts w:ascii="Times New Roman" w:hAnsi="Times New Roman" w:cs="Times New Roman"/>
          <w:noProof/>
          <w:sz w:val="24"/>
          <w:szCs w:val="24"/>
        </w:rPr>
        <w:drawing>
          <wp:inline distT="0" distB="0" distL="0" distR="0" wp14:anchorId="67EAAAB2" wp14:editId="4CFF2C92">
            <wp:extent cx="5762625" cy="22574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14:paraId="5731B8AA" w14:textId="77777777" w:rsidR="000C5E27" w:rsidRDefault="000C5E27" w:rsidP="000C5E27">
      <w:pPr>
        <w:spacing w:after="0"/>
        <w:ind w:left="283"/>
        <w:rPr>
          <w:rFonts w:ascii="Times New Roman" w:hAnsi="Times New Roman" w:cs="Times New Roman"/>
          <w:sz w:val="24"/>
          <w:szCs w:val="24"/>
        </w:rPr>
      </w:pPr>
      <w:r>
        <w:rPr>
          <w:rFonts w:ascii="Times New Roman" w:eastAsia="Times New Roman" w:hAnsi="Times New Roman" w:cs="Times New Roman"/>
          <w:sz w:val="24"/>
          <w:szCs w:val="24"/>
        </w:rPr>
        <w:t xml:space="preserve"> </w:t>
      </w:r>
    </w:p>
    <w:p w14:paraId="29862D9F" w14:textId="77777777" w:rsidR="000C5E27" w:rsidRDefault="000C5E27" w:rsidP="000C5E27">
      <w:pPr>
        <w:spacing w:after="0"/>
        <w:ind w:left="283"/>
        <w:rPr>
          <w:rFonts w:ascii="Times New Roman" w:hAnsi="Times New Roman" w:cs="Times New Roman"/>
          <w:sz w:val="24"/>
          <w:szCs w:val="24"/>
        </w:rPr>
      </w:pPr>
      <w:r>
        <w:rPr>
          <w:rFonts w:ascii="Times New Roman" w:eastAsia="Times New Roman" w:hAnsi="Times New Roman" w:cs="Times New Roman"/>
          <w:sz w:val="24"/>
          <w:szCs w:val="24"/>
        </w:rPr>
        <w:t xml:space="preserve"> </w:t>
      </w:r>
    </w:p>
    <w:p w14:paraId="74A5312E" w14:textId="77777777" w:rsidR="000C5E27" w:rsidRPr="004A3E1B" w:rsidRDefault="000C5E27" w:rsidP="004A3E1B">
      <w:pPr>
        <w:tabs>
          <w:tab w:val="left" w:pos="2575"/>
        </w:tabs>
        <w:rPr>
          <w:b/>
          <w:bCs/>
          <w:lang w:val="en"/>
        </w:rPr>
      </w:pPr>
    </w:p>
    <w:sectPr w:rsidR="000C5E27" w:rsidRPr="004A3E1B" w:rsidSect="00AC07DE">
      <w:headerReference w:type="even" r:id="rId20"/>
      <w:headerReference w:type="default" r:id="rId21"/>
      <w:footerReference w:type="even" r:id="rId22"/>
      <w:footerReference w:type="default" r:id="rId23"/>
      <w:headerReference w:type="first" r:id="rId24"/>
      <w:footerReference w:type="first" r:id="rId25"/>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3A15E9" w14:textId="77777777" w:rsidR="00CE035F" w:rsidRDefault="00CE035F" w:rsidP="005D5390">
      <w:pPr>
        <w:spacing w:after="0" w:line="240" w:lineRule="auto"/>
      </w:pPr>
      <w:r>
        <w:separator/>
      </w:r>
    </w:p>
  </w:endnote>
  <w:endnote w:type="continuationSeparator" w:id="0">
    <w:p w14:paraId="09BDA8FB" w14:textId="77777777" w:rsidR="00CE035F" w:rsidRDefault="00CE035F" w:rsidP="005D53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exa Bold">
    <w:altName w:val="Calibri"/>
    <w:panose1 w:val="00000000000000000000"/>
    <w:charset w:val="00"/>
    <w:family w:val="modern"/>
    <w:notTrueType/>
    <w:pitch w:val="variable"/>
    <w:sig w:usb0="800000AF" w:usb1="40000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Nexa Rust Sans Black">
    <w:altName w:val="Calibri"/>
    <w:panose1 w:val="00000000000000000000"/>
    <w:charset w:val="00"/>
    <w:family w:val="modern"/>
    <w:notTrueType/>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D823D1" w14:textId="77777777" w:rsidR="005D5390" w:rsidRDefault="005D53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E2787" w14:textId="77777777" w:rsidR="005D5390" w:rsidRDefault="005D53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F4157" w14:textId="77777777" w:rsidR="005D5390" w:rsidRDefault="005D53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3A4294" w14:textId="77777777" w:rsidR="00CE035F" w:rsidRDefault="00CE035F" w:rsidP="005D5390">
      <w:pPr>
        <w:spacing w:after="0" w:line="240" w:lineRule="auto"/>
      </w:pPr>
      <w:r>
        <w:separator/>
      </w:r>
    </w:p>
  </w:footnote>
  <w:footnote w:type="continuationSeparator" w:id="0">
    <w:p w14:paraId="3848C109" w14:textId="77777777" w:rsidR="00CE035F" w:rsidRDefault="00CE035F" w:rsidP="005D53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471B5" w14:textId="77777777" w:rsidR="005D5390" w:rsidRDefault="00CE035F">
    <w:pPr>
      <w:pStyle w:val="Header"/>
    </w:pPr>
    <w:r>
      <w:rPr>
        <w:noProof/>
      </w:rPr>
      <w:pict w14:anchorId="4003C2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237672" o:spid="_x0000_s2050" type="#_x0000_t75" style="position:absolute;margin-left:0;margin-top:0;width:467.95pt;height:467.95pt;z-index:-251657216;mso-position-horizontal:center;mso-position-horizontal-relative:margin;mso-position-vertical:center;mso-position-vertical-relative:margin" o:allowincell="f">
          <v:imagedata r:id="rId1" o:title="LOGO UMS WARNA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700E3" w14:textId="77777777" w:rsidR="005D5390" w:rsidRDefault="00CE035F">
    <w:pPr>
      <w:pStyle w:val="Header"/>
    </w:pPr>
    <w:r>
      <w:rPr>
        <w:noProof/>
      </w:rPr>
      <w:pict w14:anchorId="6B49D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237673" o:spid="_x0000_s2051" type="#_x0000_t75" style="position:absolute;margin-left:0;margin-top:0;width:467.95pt;height:467.95pt;z-index:-251656192;mso-position-horizontal:center;mso-position-horizontal-relative:margin;mso-position-vertical:center;mso-position-vertical-relative:margin" o:allowincell="f">
          <v:imagedata r:id="rId1" o:title="LOGO UMS WARNA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1DA55" w14:textId="77777777" w:rsidR="005D5390" w:rsidRDefault="00CE035F">
    <w:pPr>
      <w:pStyle w:val="Header"/>
    </w:pPr>
    <w:r>
      <w:rPr>
        <w:noProof/>
      </w:rPr>
      <w:pict w14:anchorId="0A4049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237671" o:spid="_x0000_s2049" type="#_x0000_t75" style="position:absolute;margin-left:0;margin-top:0;width:467.95pt;height:467.95pt;z-index:-251658240;mso-position-horizontal:center;mso-position-horizontal-relative:margin;mso-position-vertical:center;mso-position-vertical-relative:margin" o:allowincell="f">
          <v:imagedata r:id="rId1" o:title="LOGO UMS WARNA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83946"/>
    <w:multiLevelType w:val="hybridMultilevel"/>
    <w:tmpl w:val="F76697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046AB"/>
    <w:multiLevelType w:val="hybridMultilevel"/>
    <w:tmpl w:val="477A7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9B2CAE"/>
    <w:multiLevelType w:val="hybridMultilevel"/>
    <w:tmpl w:val="70C4A02A"/>
    <w:lvl w:ilvl="0" w:tplc="089A7278">
      <w:start w:val="1"/>
      <w:numFmt w:val="decimal"/>
      <w:lvlText w:val="%1."/>
      <w:lvlJc w:val="left"/>
      <w:pPr>
        <w:ind w:left="28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2CC363E">
      <w:start w:val="1"/>
      <w:numFmt w:val="bullet"/>
      <w:lvlText w:val="-"/>
      <w:lvlJc w:val="left"/>
      <w:pPr>
        <w:ind w:left="55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68AEE6">
      <w:start w:val="1"/>
      <w:numFmt w:val="bullet"/>
      <w:lvlText w:val="▪"/>
      <w:lvlJc w:val="left"/>
      <w:pPr>
        <w:ind w:left="136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8580E48">
      <w:start w:val="1"/>
      <w:numFmt w:val="bullet"/>
      <w:lvlText w:val="•"/>
      <w:lvlJc w:val="left"/>
      <w:pPr>
        <w:ind w:left="208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4A2D4E6">
      <w:start w:val="1"/>
      <w:numFmt w:val="bullet"/>
      <w:lvlText w:val="o"/>
      <w:lvlJc w:val="left"/>
      <w:pPr>
        <w:ind w:left="280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1C862FC">
      <w:start w:val="1"/>
      <w:numFmt w:val="bullet"/>
      <w:lvlText w:val="▪"/>
      <w:lvlJc w:val="left"/>
      <w:pPr>
        <w:ind w:left="352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E22C67A">
      <w:start w:val="1"/>
      <w:numFmt w:val="bullet"/>
      <w:lvlText w:val="•"/>
      <w:lvlJc w:val="left"/>
      <w:pPr>
        <w:ind w:left="424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E6084B6E">
      <w:start w:val="1"/>
      <w:numFmt w:val="bullet"/>
      <w:lvlText w:val="o"/>
      <w:lvlJc w:val="left"/>
      <w:pPr>
        <w:ind w:left="496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708566A">
      <w:start w:val="1"/>
      <w:numFmt w:val="bullet"/>
      <w:lvlText w:val="▪"/>
      <w:lvlJc w:val="left"/>
      <w:pPr>
        <w:ind w:left="568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10750A31"/>
    <w:multiLevelType w:val="hybridMultilevel"/>
    <w:tmpl w:val="B880B8DA"/>
    <w:lvl w:ilvl="0" w:tplc="F4E2493A">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123B054E"/>
    <w:multiLevelType w:val="hybridMultilevel"/>
    <w:tmpl w:val="2B34E0C4"/>
    <w:lvl w:ilvl="0" w:tplc="6C7C2A06">
      <w:start w:val="1"/>
      <w:numFmt w:val="lowerLetter"/>
      <w:lvlText w:val="%1."/>
      <w:lvlJc w:val="left"/>
      <w:pPr>
        <w:ind w:left="1146" w:hanging="360"/>
      </w:pPr>
      <w:rPr>
        <w:rFonts w:asciiTheme="minorHAnsi" w:eastAsiaTheme="minorEastAsia" w:hAnsiTheme="minorHAnsi" w:cstheme="minorBidi"/>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132D48DE"/>
    <w:multiLevelType w:val="hybridMultilevel"/>
    <w:tmpl w:val="34BEE7E2"/>
    <w:lvl w:ilvl="0" w:tplc="2668BF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07721D"/>
    <w:multiLevelType w:val="hybridMultilevel"/>
    <w:tmpl w:val="F21EE8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1F0241"/>
    <w:multiLevelType w:val="hybridMultilevel"/>
    <w:tmpl w:val="0122CCB0"/>
    <w:lvl w:ilvl="0" w:tplc="1F9E48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8925CC"/>
    <w:multiLevelType w:val="hybridMultilevel"/>
    <w:tmpl w:val="124AFB7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2800A0"/>
    <w:multiLevelType w:val="hybridMultilevel"/>
    <w:tmpl w:val="3B664C60"/>
    <w:lvl w:ilvl="0" w:tplc="5B1221A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7A17E2">
      <w:start w:val="1"/>
      <w:numFmt w:val="bullet"/>
      <w:lvlText w:val="o"/>
      <w:lvlJc w:val="left"/>
      <w:pPr>
        <w:ind w:left="6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84BE82">
      <w:start w:val="1"/>
      <w:numFmt w:val="bullet"/>
      <w:lvlText w:val="-"/>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A472DA">
      <w:start w:val="1"/>
      <w:numFmt w:val="bullet"/>
      <w:lvlText w:val="•"/>
      <w:lvlJc w:val="left"/>
      <w:pPr>
        <w:ind w:left="1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707DCC">
      <w:start w:val="1"/>
      <w:numFmt w:val="bullet"/>
      <w:lvlText w:val="o"/>
      <w:lvlJc w:val="left"/>
      <w:pPr>
        <w:ind w:left="2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AEE84C">
      <w:start w:val="1"/>
      <w:numFmt w:val="bullet"/>
      <w:lvlText w:val="▪"/>
      <w:lvlJc w:val="left"/>
      <w:pPr>
        <w:ind w:left="3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EEA00C">
      <w:start w:val="1"/>
      <w:numFmt w:val="bullet"/>
      <w:lvlText w:val="•"/>
      <w:lvlJc w:val="left"/>
      <w:pPr>
        <w:ind w:left="3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06202A">
      <w:start w:val="1"/>
      <w:numFmt w:val="bullet"/>
      <w:lvlText w:val="o"/>
      <w:lvlJc w:val="left"/>
      <w:pPr>
        <w:ind w:left="4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665C74">
      <w:start w:val="1"/>
      <w:numFmt w:val="bullet"/>
      <w:lvlText w:val="▪"/>
      <w:lvlJc w:val="left"/>
      <w:pPr>
        <w:ind w:left="5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B856BEC"/>
    <w:multiLevelType w:val="hybridMultilevel"/>
    <w:tmpl w:val="6B228242"/>
    <w:lvl w:ilvl="0" w:tplc="29864B1C">
      <w:start w:val="1"/>
      <w:numFmt w:val="decimal"/>
      <w:lvlText w:val="%1."/>
      <w:lvlJc w:val="left"/>
      <w:pPr>
        <w:ind w:left="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745A86">
      <w:start w:val="1"/>
      <w:numFmt w:val="lowerLetter"/>
      <w:lvlText w:val="%2)"/>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C4FACE">
      <w:start w:val="1"/>
      <w:numFmt w:val="bullet"/>
      <w:lvlText w:val="➢"/>
      <w:lvlJc w:val="left"/>
      <w:pPr>
        <w:ind w:left="8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342590E">
      <w:start w:val="1"/>
      <w:numFmt w:val="bullet"/>
      <w:lvlText w:val="-"/>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380D46">
      <w:start w:val="1"/>
      <w:numFmt w:val="bullet"/>
      <w:lvlText w:val="o"/>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A25850">
      <w:start w:val="1"/>
      <w:numFmt w:val="bullet"/>
      <w:lvlText w:val="▪"/>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56FB66">
      <w:start w:val="1"/>
      <w:numFmt w:val="bullet"/>
      <w:lvlText w:val="•"/>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68E31E">
      <w:start w:val="1"/>
      <w:numFmt w:val="bullet"/>
      <w:lvlText w:val="o"/>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A4EBC2">
      <w:start w:val="1"/>
      <w:numFmt w:val="bullet"/>
      <w:lvlText w:val="▪"/>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1BB4980"/>
    <w:multiLevelType w:val="hybridMultilevel"/>
    <w:tmpl w:val="180835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BC1CE2"/>
    <w:multiLevelType w:val="hybridMultilevel"/>
    <w:tmpl w:val="DEA27798"/>
    <w:lvl w:ilvl="0" w:tplc="C8BA37D2">
      <w:start w:val="1"/>
      <w:numFmt w:val="lowerLetter"/>
      <w:lvlText w:val="%1."/>
      <w:lvlJc w:val="left"/>
      <w:pPr>
        <w:ind w:left="1641" w:hanging="360"/>
      </w:pPr>
      <w:rPr>
        <w:rFonts w:hint="default"/>
      </w:rPr>
    </w:lvl>
    <w:lvl w:ilvl="1" w:tplc="04090019" w:tentative="1">
      <w:start w:val="1"/>
      <w:numFmt w:val="lowerLetter"/>
      <w:lvlText w:val="%2."/>
      <w:lvlJc w:val="left"/>
      <w:pPr>
        <w:ind w:left="2361" w:hanging="360"/>
      </w:pPr>
    </w:lvl>
    <w:lvl w:ilvl="2" w:tplc="0409001B" w:tentative="1">
      <w:start w:val="1"/>
      <w:numFmt w:val="lowerRoman"/>
      <w:lvlText w:val="%3."/>
      <w:lvlJc w:val="right"/>
      <w:pPr>
        <w:ind w:left="3081" w:hanging="180"/>
      </w:pPr>
    </w:lvl>
    <w:lvl w:ilvl="3" w:tplc="0409000F" w:tentative="1">
      <w:start w:val="1"/>
      <w:numFmt w:val="decimal"/>
      <w:lvlText w:val="%4."/>
      <w:lvlJc w:val="left"/>
      <w:pPr>
        <w:ind w:left="3801" w:hanging="360"/>
      </w:pPr>
    </w:lvl>
    <w:lvl w:ilvl="4" w:tplc="04090019" w:tentative="1">
      <w:start w:val="1"/>
      <w:numFmt w:val="lowerLetter"/>
      <w:lvlText w:val="%5."/>
      <w:lvlJc w:val="left"/>
      <w:pPr>
        <w:ind w:left="4521" w:hanging="360"/>
      </w:pPr>
    </w:lvl>
    <w:lvl w:ilvl="5" w:tplc="0409001B" w:tentative="1">
      <w:start w:val="1"/>
      <w:numFmt w:val="lowerRoman"/>
      <w:lvlText w:val="%6."/>
      <w:lvlJc w:val="right"/>
      <w:pPr>
        <w:ind w:left="5241" w:hanging="180"/>
      </w:pPr>
    </w:lvl>
    <w:lvl w:ilvl="6" w:tplc="0409000F" w:tentative="1">
      <w:start w:val="1"/>
      <w:numFmt w:val="decimal"/>
      <w:lvlText w:val="%7."/>
      <w:lvlJc w:val="left"/>
      <w:pPr>
        <w:ind w:left="5961" w:hanging="360"/>
      </w:pPr>
    </w:lvl>
    <w:lvl w:ilvl="7" w:tplc="04090019" w:tentative="1">
      <w:start w:val="1"/>
      <w:numFmt w:val="lowerLetter"/>
      <w:lvlText w:val="%8."/>
      <w:lvlJc w:val="left"/>
      <w:pPr>
        <w:ind w:left="6681" w:hanging="360"/>
      </w:pPr>
    </w:lvl>
    <w:lvl w:ilvl="8" w:tplc="0409001B" w:tentative="1">
      <w:start w:val="1"/>
      <w:numFmt w:val="lowerRoman"/>
      <w:lvlText w:val="%9."/>
      <w:lvlJc w:val="right"/>
      <w:pPr>
        <w:ind w:left="7401" w:hanging="180"/>
      </w:pPr>
    </w:lvl>
  </w:abstractNum>
  <w:abstractNum w:abstractNumId="13" w15:restartNumberingAfterBreak="0">
    <w:nsid w:val="2E7F7B34"/>
    <w:multiLevelType w:val="hybridMultilevel"/>
    <w:tmpl w:val="3E4EC6E0"/>
    <w:lvl w:ilvl="0" w:tplc="8B327B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C400203"/>
    <w:multiLevelType w:val="hybridMultilevel"/>
    <w:tmpl w:val="F4BEC1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A54650"/>
    <w:multiLevelType w:val="hybridMultilevel"/>
    <w:tmpl w:val="0986C4AA"/>
    <w:lvl w:ilvl="0" w:tplc="68F6019C">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15:restartNumberingAfterBreak="0">
    <w:nsid w:val="59BC492A"/>
    <w:multiLevelType w:val="hybridMultilevel"/>
    <w:tmpl w:val="52D06526"/>
    <w:lvl w:ilvl="0" w:tplc="F6047BAE">
      <w:start w:val="1"/>
      <w:numFmt w:val="decimal"/>
      <w:lvlText w:val="%1."/>
      <w:lvlJc w:val="left"/>
      <w:pPr>
        <w:ind w:left="786" w:hanging="360"/>
      </w:pPr>
      <w:rPr>
        <w:rFonts w:hint="default"/>
        <w:u w:val="single"/>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15:restartNumberingAfterBreak="0">
    <w:nsid w:val="5AF521EE"/>
    <w:multiLevelType w:val="hybridMultilevel"/>
    <w:tmpl w:val="CED2CB12"/>
    <w:lvl w:ilvl="0" w:tplc="8E0A85D6">
      <w:start w:val="1"/>
      <w:numFmt w:val="lowerLetter"/>
      <w:lvlText w:val="%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15:restartNumberingAfterBreak="0">
    <w:nsid w:val="5B021540"/>
    <w:multiLevelType w:val="hybridMultilevel"/>
    <w:tmpl w:val="16ECE096"/>
    <w:lvl w:ilvl="0" w:tplc="6F6CD9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7A32E01"/>
    <w:multiLevelType w:val="hybridMultilevel"/>
    <w:tmpl w:val="66A0929E"/>
    <w:lvl w:ilvl="0" w:tplc="04090001">
      <w:start w:val="1"/>
      <w:numFmt w:val="bullet"/>
      <w:lvlText w:val=""/>
      <w:lvlJc w:val="left"/>
      <w:pPr>
        <w:ind w:left="1573" w:hanging="360"/>
      </w:pPr>
      <w:rPr>
        <w:rFonts w:ascii="Symbol" w:hAnsi="Symbol" w:hint="default"/>
      </w:rPr>
    </w:lvl>
    <w:lvl w:ilvl="1" w:tplc="04090003" w:tentative="1">
      <w:start w:val="1"/>
      <w:numFmt w:val="bullet"/>
      <w:lvlText w:val="o"/>
      <w:lvlJc w:val="left"/>
      <w:pPr>
        <w:ind w:left="2293" w:hanging="360"/>
      </w:pPr>
      <w:rPr>
        <w:rFonts w:ascii="Courier New" w:hAnsi="Courier New" w:cs="Courier New" w:hint="default"/>
      </w:rPr>
    </w:lvl>
    <w:lvl w:ilvl="2" w:tplc="04090005" w:tentative="1">
      <w:start w:val="1"/>
      <w:numFmt w:val="bullet"/>
      <w:lvlText w:val=""/>
      <w:lvlJc w:val="left"/>
      <w:pPr>
        <w:ind w:left="3013" w:hanging="360"/>
      </w:pPr>
      <w:rPr>
        <w:rFonts w:ascii="Wingdings" w:hAnsi="Wingdings" w:hint="default"/>
      </w:rPr>
    </w:lvl>
    <w:lvl w:ilvl="3" w:tplc="04090001" w:tentative="1">
      <w:start w:val="1"/>
      <w:numFmt w:val="bullet"/>
      <w:lvlText w:val=""/>
      <w:lvlJc w:val="left"/>
      <w:pPr>
        <w:ind w:left="3733" w:hanging="360"/>
      </w:pPr>
      <w:rPr>
        <w:rFonts w:ascii="Symbol" w:hAnsi="Symbol" w:hint="default"/>
      </w:rPr>
    </w:lvl>
    <w:lvl w:ilvl="4" w:tplc="04090003" w:tentative="1">
      <w:start w:val="1"/>
      <w:numFmt w:val="bullet"/>
      <w:lvlText w:val="o"/>
      <w:lvlJc w:val="left"/>
      <w:pPr>
        <w:ind w:left="4453" w:hanging="360"/>
      </w:pPr>
      <w:rPr>
        <w:rFonts w:ascii="Courier New" w:hAnsi="Courier New" w:cs="Courier New" w:hint="default"/>
      </w:rPr>
    </w:lvl>
    <w:lvl w:ilvl="5" w:tplc="04090005" w:tentative="1">
      <w:start w:val="1"/>
      <w:numFmt w:val="bullet"/>
      <w:lvlText w:val=""/>
      <w:lvlJc w:val="left"/>
      <w:pPr>
        <w:ind w:left="5173" w:hanging="360"/>
      </w:pPr>
      <w:rPr>
        <w:rFonts w:ascii="Wingdings" w:hAnsi="Wingdings" w:hint="default"/>
      </w:rPr>
    </w:lvl>
    <w:lvl w:ilvl="6" w:tplc="04090001" w:tentative="1">
      <w:start w:val="1"/>
      <w:numFmt w:val="bullet"/>
      <w:lvlText w:val=""/>
      <w:lvlJc w:val="left"/>
      <w:pPr>
        <w:ind w:left="5893" w:hanging="360"/>
      </w:pPr>
      <w:rPr>
        <w:rFonts w:ascii="Symbol" w:hAnsi="Symbol" w:hint="default"/>
      </w:rPr>
    </w:lvl>
    <w:lvl w:ilvl="7" w:tplc="04090003" w:tentative="1">
      <w:start w:val="1"/>
      <w:numFmt w:val="bullet"/>
      <w:lvlText w:val="o"/>
      <w:lvlJc w:val="left"/>
      <w:pPr>
        <w:ind w:left="6613" w:hanging="360"/>
      </w:pPr>
      <w:rPr>
        <w:rFonts w:ascii="Courier New" w:hAnsi="Courier New" w:cs="Courier New" w:hint="default"/>
      </w:rPr>
    </w:lvl>
    <w:lvl w:ilvl="8" w:tplc="04090005" w:tentative="1">
      <w:start w:val="1"/>
      <w:numFmt w:val="bullet"/>
      <w:lvlText w:val=""/>
      <w:lvlJc w:val="left"/>
      <w:pPr>
        <w:ind w:left="7333" w:hanging="360"/>
      </w:pPr>
      <w:rPr>
        <w:rFonts w:ascii="Wingdings" w:hAnsi="Wingdings" w:hint="default"/>
      </w:rPr>
    </w:lvl>
  </w:abstractNum>
  <w:abstractNum w:abstractNumId="20" w15:restartNumberingAfterBreak="0">
    <w:nsid w:val="6F736FCE"/>
    <w:multiLevelType w:val="hybridMultilevel"/>
    <w:tmpl w:val="4F5601B0"/>
    <w:lvl w:ilvl="0" w:tplc="2B20DA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2516AE0"/>
    <w:multiLevelType w:val="hybridMultilevel"/>
    <w:tmpl w:val="2342FB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2953D1"/>
    <w:multiLevelType w:val="hybridMultilevel"/>
    <w:tmpl w:val="CD5CED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8"/>
  </w:num>
  <w:num w:numId="3">
    <w:abstractNumId w:val="5"/>
  </w:num>
  <w:num w:numId="4">
    <w:abstractNumId w:val="20"/>
  </w:num>
  <w:num w:numId="5">
    <w:abstractNumId w:val="7"/>
  </w:num>
  <w:num w:numId="6">
    <w:abstractNumId w:val="22"/>
  </w:num>
  <w:num w:numId="7">
    <w:abstractNumId w:val="13"/>
  </w:num>
  <w:num w:numId="8">
    <w:abstractNumId w:val="6"/>
  </w:num>
  <w:num w:numId="9">
    <w:abstractNumId w:val="16"/>
  </w:num>
  <w:num w:numId="10">
    <w:abstractNumId w:val="17"/>
  </w:num>
  <w:num w:numId="11">
    <w:abstractNumId w:val="15"/>
  </w:num>
  <w:num w:numId="12">
    <w:abstractNumId w:val="21"/>
  </w:num>
  <w:num w:numId="13">
    <w:abstractNumId w:val="18"/>
  </w:num>
  <w:num w:numId="14">
    <w:abstractNumId w:val="12"/>
  </w:num>
  <w:num w:numId="15">
    <w:abstractNumId w:val="11"/>
  </w:num>
  <w:num w:numId="16">
    <w:abstractNumId w:val="4"/>
  </w:num>
  <w:num w:numId="17">
    <w:abstractNumId w:val="3"/>
  </w:num>
  <w:num w:numId="18">
    <w:abstractNumId w:val="0"/>
  </w:num>
  <w:num w:numId="19">
    <w:abstractNumId w:val="1"/>
  </w:num>
  <w:num w:numId="20">
    <w:abstractNumId w:val="10"/>
  </w:num>
  <w:num w:numId="21">
    <w:abstractNumId w:val="9"/>
  </w:num>
  <w:num w:numId="22">
    <w:abstractNumId w:val="19"/>
  </w:num>
  <w:num w:numId="23">
    <w:abstractNumId w:val="2"/>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CE0"/>
    <w:rsid w:val="00021E24"/>
    <w:rsid w:val="000341E6"/>
    <w:rsid w:val="000407FB"/>
    <w:rsid w:val="000C5E27"/>
    <w:rsid w:val="000E25AC"/>
    <w:rsid w:val="0011471C"/>
    <w:rsid w:val="00192FD4"/>
    <w:rsid w:val="001B6AFC"/>
    <w:rsid w:val="001C517D"/>
    <w:rsid w:val="001D08F8"/>
    <w:rsid w:val="00254C3D"/>
    <w:rsid w:val="00283FC9"/>
    <w:rsid w:val="00317947"/>
    <w:rsid w:val="00387CE0"/>
    <w:rsid w:val="00433FC5"/>
    <w:rsid w:val="00477D1C"/>
    <w:rsid w:val="004A3E1B"/>
    <w:rsid w:val="004B3622"/>
    <w:rsid w:val="00545C02"/>
    <w:rsid w:val="0055031D"/>
    <w:rsid w:val="005B5455"/>
    <w:rsid w:val="005D5390"/>
    <w:rsid w:val="0061372A"/>
    <w:rsid w:val="007918C5"/>
    <w:rsid w:val="008031AB"/>
    <w:rsid w:val="008D36E5"/>
    <w:rsid w:val="009108B2"/>
    <w:rsid w:val="00963FD5"/>
    <w:rsid w:val="00982715"/>
    <w:rsid w:val="009E1B1B"/>
    <w:rsid w:val="00A51D3A"/>
    <w:rsid w:val="00AC07DE"/>
    <w:rsid w:val="00B62ACC"/>
    <w:rsid w:val="00BE6C05"/>
    <w:rsid w:val="00CE035F"/>
    <w:rsid w:val="00D01A5E"/>
    <w:rsid w:val="00D90107"/>
    <w:rsid w:val="00DD17E6"/>
    <w:rsid w:val="00E72D28"/>
    <w:rsid w:val="00EB285D"/>
    <w:rsid w:val="00EC44BA"/>
    <w:rsid w:val="00EF74D6"/>
    <w:rsid w:val="00F33494"/>
    <w:rsid w:val="00F43400"/>
    <w:rsid w:val="00F815E1"/>
    <w:rsid w:val="00FB749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58420FE"/>
  <w15:chartTrackingRefBased/>
  <w15:docId w15:val="{29A294E4-EF07-4CA5-929F-C0C335A85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A5E"/>
    <w:pPr>
      <w:ind w:left="720"/>
      <w:contextualSpacing/>
    </w:pPr>
  </w:style>
  <w:style w:type="paragraph" w:styleId="NoSpacing">
    <w:name w:val="No Spacing"/>
    <w:link w:val="NoSpacingChar"/>
    <w:uiPriority w:val="1"/>
    <w:qFormat/>
    <w:rsid w:val="005D5390"/>
    <w:pPr>
      <w:spacing w:after="0" w:line="240" w:lineRule="auto"/>
    </w:pPr>
    <w:rPr>
      <w:lang w:eastAsia="en-US"/>
    </w:rPr>
  </w:style>
  <w:style w:type="character" w:customStyle="1" w:styleId="NoSpacingChar">
    <w:name w:val="No Spacing Char"/>
    <w:basedOn w:val="DefaultParagraphFont"/>
    <w:link w:val="NoSpacing"/>
    <w:uiPriority w:val="1"/>
    <w:rsid w:val="005D5390"/>
    <w:rPr>
      <w:lang w:eastAsia="en-US"/>
    </w:rPr>
  </w:style>
  <w:style w:type="paragraph" w:styleId="Header">
    <w:name w:val="header"/>
    <w:basedOn w:val="Normal"/>
    <w:link w:val="HeaderChar"/>
    <w:uiPriority w:val="99"/>
    <w:unhideWhenUsed/>
    <w:rsid w:val="005D53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390"/>
  </w:style>
  <w:style w:type="paragraph" w:styleId="Footer">
    <w:name w:val="footer"/>
    <w:basedOn w:val="Normal"/>
    <w:link w:val="FooterChar"/>
    <w:uiPriority w:val="99"/>
    <w:unhideWhenUsed/>
    <w:rsid w:val="005D53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390"/>
  </w:style>
  <w:style w:type="character" w:customStyle="1" w:styleId="shorttext">
    <w:name w:val="short_text"/>
    <w:basedOn w:val="DefaultParagraphFont"/>
    <w:rsid w:val="009108B2"/>
  </w:style>
  <w:style w:type="character" w:styleId="Hyperlink">
    <w:name w:val="Hyperlink"/>
    <w:basedOn w:val="DefaultParagraphFont"/>
    <w:uiPriority w:val="99"/>
    <w:semiHidden/>
    <w:unhideWhenUsed/>
    <w:rsid w:val="00EF74D6"/>
    <w:rPr>
      <w:color w:val="0000FF"/>
      <w:u w:val="single"/>
    </w:rPr>
  </w:style>
  <w:style w:type="paragraph" w:styleId="NormalWeb">
    <w:name w:val="Normal (Web)"/>
    <w:basedOn w:val="Normal"/>
    <w:uiPriority w:val="99"/>
    <w:semiHidden/>
    <w:unhideWhenUsed/>
    <w:rsid w:val="000C5E2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notranslate">
    <w:name w:val="notranslate"/>
    <w:basedOn w:val="DefaultParagraphFont"/>
    <w:rsid w:val="000C5E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037934">
      <w:bodyDiv w:val="1"/>
      <w:marLeft w:val="0"/>
      <w:marRight w:val="0"/>
      <w:marTop w:val="0"/>
      <w:marBottom w:val="0"/>
      <w:divBdr>
        <w:top w:val="none" w:sz="0" w:space="0" w:color="auto"/>
        <w:left w:val="none" w:sz="0" w:space="0" w:color="auto"/>
        <w:bottom w:val="none" w:sz="0" w:space="0" w:color="auto"/>
        <w:right w:val="none" w:sz="0" w:space="0" w:color="auto"/>
      </w:divBdr>
    </w:div>
    <w:div w:id="577445611">
      <w:bodyDiv w:val="1"/>
      <w:marLeft w:val="0"/>
      <w:marRight w:val="0"/>
      <w:marTop w:val="0"/>
      <w:marBottom w:val="0"/>
      <w:divBdr>
        <w:top w:val="none" w:sz="0" w:space="0" w:color="auto"/>
        <w:left w:val="none" w:sz="0" w:space="0" w:color="auto"/>
        <w:bottom w:val="none" w:sz="0" w:space="0" w:color="auto"/>
        <w:right w:val="none" w:sz="0" w:space="0" w:color="auto"/>
      </w:divBdr>
    </w:div>
    <w:div w:id="1226993448">
      <w:bodyDiv w:val="1"/>
      <w:marLeft w:val="0"/>
      <w:marRight w:val="0"/>
      <w:marTop w:val="0"/>
      <w:marBottom w:val="0"/>
      <w:divBdr>
        <w:top w:val="none" w:sz="0" w:space="0" w:color="auto"/>
        <w:left w:val="none" w:sz="0" w:space="0" w:color="auto"/>
        <w:bottom w:val="none" w:sz="0" w:space="0" w:color="auto"/>
        <w:right w:val="none" w:sz="0" w:space="0" w:color="auto"/>
      </w:divBdr>
      <w:divsChild>
        <w:div w:id="1248265794">
          <w:marLeft w:val="0"/>
          <w:marRight w:val="0"/>
          <w:marTop w:val="0"/>
          <w:marBottom w:val="0"/>
          <w:divBdr>
            <w:top w:val="none" w:sz="0" w:space="0" w:color="auto"/>
            <w:left w:val="none" w:sz="0" w:space="0" w:color="auto"/>
            <w:bottom w:val="none" w:sz="0" w:space="0" w:color="auto"/>
            <w:right w:val="none" w:sz="0" w:space="0" w:color="auto"/>
          </w:divBdr>
        </w:div>
        <w:div w:id="1220050041">
          <w:marLeft w:val="0"/>
          <w:marRight w:val="0"/>
          <w:marTop w:val="0"/>
          <w:marBottom w:val="0"/>
          <w:divBdr>
            <w:top w:val="none" w:sz="0" w:space="0" w:color="auto"/>
            <w:left w:val="none" w:sz="0" w:space="0" w:color="auto"/>
            <w:bottom w:val="none" w:sz="0" w:space="0" w:color="auto"/>
            <w:right w:val="none" w:sz="0" w:space="0" w:color="auto"/>
          </w:divBdr>
          <w:divsChild>
            <w:div w:id="727068217">
              <w:marLeft w:val="0"/>
              <w:marRight w:val="0"/>
              <w:marTop w:val="0"/>
              <w:marBottom w:val="0"/>
              <w:divBdr>
                <w:top w:val="none" w:sz="0" w:space="0" w:color="auto"/>
                <w:left w:val="none" w:sz="0" w:space="0" w:color="auto"/>
                <w:bottom w:val="none" w:sz="0" w:space="0" w:color="auto"/>
                <w:right w:val="none" w:sz="0" w:space="0" w:color="auto"/>
              </w:divBdr>
              <w:divsChild>
                <w:div w:id="1177186309">
                  <w:marLeft w:val="0"/>
                  <w:marRight w:val="0"/>
                  <w:marTop w:val="0"/>
                  <w:marBottom w:val="0"/>
                  <w:divBdr>
                    <w:top w:val="none" w:sz="0" w:space="0" w:color="auto"/>
                    <w:left w:val="none" w:sz="0" w:space="0" w:color="auto"/>
                    <w:bottom w:val="none" w:sz="0" w:space="0" w:color="auto"/>
                    <w:right w:val="none" w:sz="0" w:space="0" w:color="auto"/>
                  </w:divBdr>
                  <w:divsChild>
                    <w:div w:id="1876651788">
                      <w:marLeft w:val="0"/>
                      <w:marRight w:val="0"/>
                      <w:marTop w:val="0"/>
                      <w:marBottom w:val="0"/>
                      <w:divBdr>
                        <w:top w:val="none" w:sz="0" w:space="0" w:color="auto"/>
                        <w:left w:val="none" w:sz="0" w:space="0" w:color="auto"/>
                        <w:bottom w:val="none" w:sz="0" w:space="0" w:color="auto"/>
                        <w:right w:val="none" w:sz="0" w:space="0" w:color="auto"/>
                      </w:divBdr>
                      <w:divsChild>
                        <w:div w:id="2113283214">
                          <w:marLeft w:val="0"/>
                          <w:marRight w:val="0"/>
                          <w:marTop w:val="0"/>
                          <w:marBottom w:val="0"/>
                          <w:divBdr>
                            <w:top w:val="none" w:sz="0" w:space="0" w:color="auto"/>
                            <w:left w:val="none" w:sz="0" w:space="0" w:color="auto"/>
                            <w:bottom w:val="none" w:sz="0" w:space="0" w:color="auto"/>
                            <w:right w:val="none" w:sz="0" w:space="0" w:color="auto"/>
                          </w:divBdr>
                          <w:divsChild>
                            <w:div w:id="6851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42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X Class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08A1D2-B44E-4817-A789-93C6C0FFF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278</Words>
  <Characters>1590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MODUL  I</vt:lpstr>
    </vt:vector>
  </TitlesOfParts>
  <Company>RAfiqa maharani putri siregar</Company>
  <LinksUpToDate>false</LinksUpToDate>
  <CharactersWithSpaces>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I</dc:title>
  <dc:subject/>
  <dc:creator>L 200 154 004</dc:creator>
  <cp:keywords/>
  <dc:description/>
  <cp:lastModifiedBy>rara kinandha</cp:lastModifiedBy>
  <cp:revision>2</cp:revision>
  <dcterms:created xsi:type="dcterms:W3CDTF">2018-01-06T08:09:00Z</dcterms:created>
  <dcterms:modified xsi:type="dcterms:W3CDTF">2018-01-06T08:09:00Z</dcterms:modified>
</cp:coreProperties>
</file>