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lang w:eastAsia="ko-KR"/>
        </w:rPr>
        <w:id w:val="-2109495464"/>
        <w:docPartObj>
          <w:docPartGallery w:val="Cover Pages"/>
          <w:docPartUnique/>
        </w:docPartObj>
      </w:sdtPr>
      <w:sdtEndPr>
        <w:rPr>
          <w:b/>
          <w:bCs/>
        </w:rPr>
      </w:sdtEndPr>
      <w:sdtContent>
        <w:p w14:paraId="6F607749" w14:textId="77777777" w:rsidR="005D5390" w:rsidRDefault="005D5390">
          <w:pPr>
            <w:pStyle w:val="NoSpacing"/>
          </w:pPr>
          <w:r>
            <w:rPr>
              <w:noProof/>
              <w:lang w:eastAsia="ko-KR"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5F233422" wp14:editId="6493F030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1" name="Group 1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angle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agon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e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>
                                      <w:dateFormat w:val="M/d/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14:paraId="5F4AABE1" w14:textId="77777777" w:rsidR="005D5390" w:rsidRDefault="005D5390">
                                      <w:pPr>
                                        <w:pStyle w:val="NoSpacing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X Class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oup 5"/>
                            <wpg:cNvGrpSpPr/>
                            <wpg:grpSpPr>
                              <a:xfrm>
                                <a:off x="76200" y="6024568"/>
                                <a:ext cx="932771" cy="3095811"/>
                                <a:chOff x="80645" y="5365127"/>
                                <a:chExt cx="592230" cy="1967711"/>
                              </a:xfrm>
                            </wpg:grpSpPr>
                            <wpg:grpSp>
                              <wpg:cNvPr id="6" name="Group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607787" y="7223300"/>
                                  <a:ext cx="65088" cy="109538"/>
                                  <a:chOff x="607787" y="7223300"/>
                                  <a:chExt cx="65088" cy="109538"/>
                                </a:xfrm>
                              </wpg:grpSpPr>
                              <wps:wsp>
                                <wps:cNvPr id="12" name="Freeform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reeform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19" name="Group 19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5365127"/>
                                  <a:ext cx="519191" cy="1967706"/>
                                  <a:chOff x="80645" y="5010327"/>
                                  <a:chExt cx="347663" cy="1317625"/>
                                </a:xfrm>
                              </wpg:grpSpPr>
                              <wps:wsp>
                                <wps:cNvPr id="22" name="Freeform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reeform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reeform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5F233422" id="Group 1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">
                    <v:rect id="Rectangle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JM4xAAAANoAAAAPAAAAZHJzL2Rvd25yZXYueG1sRI/dasJA&#10;FITvhb7DcgTv6iYq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CL0kzjEAAAA2gAAAA8A&#10;AAAAAAAAAAAAAAAABwIAAGRycy9kb3ducmV2LnhtbFBLBQYAAAAAAwADALcAAAD4AgAAAAA=&#10;" adj="18883" fillcolor="#5b9bd5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e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>
                                <w:dateFormat w:val="M/d/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14:paraId="5F4AABE1" w14:textId="77777777" w:rsidR="005D5390" w:rsidRDefault="005D5390">
                                <w:pPr>
                                  <w:pStyle w:val="NoSpacing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X Class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oup 5" o:spid="_x0000_s1029" style="position:absolute;left:762;top:60245;width:9327;height:30958" coordorigin="806,53651" coordsize="5922,196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oup 6" o:spid="_x0000_s1030" style="position:absolute;left:6077;top:72233;width:651;height:1095" coordorigin="6077,72233" coordsize="650,10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reeform 25" o:spid="_x0000_s1031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reeform 29" o:spid="_x0000_s1032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</v:group>
                      <v:group id="Group 19" o:spid="_x0000_s1033" style="position:absolute;left:806;top:53651;width:5192;height:19677" coordorigin="806,50103" coordsize="3476,131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">
                        <o:lock v:ext="edit" aspectratio="t"/>
                        <v:shape id="Freeform 10" o:spid="_x0000_s1034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reeform 13" o:spid="_x0000_s1035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reeform 14" o:spid="_x0000_s1036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  <w:lang w:eastAsia="ko-KR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1A725A99" wp14:editId="300A6E68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9408795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32" name="Text Box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A7A4C51" w14:textId="6616DAE6" w:rsidR="005D5390" w:rsidRPr="004A3E1B" w:rsidRDefault="004B3622">
                                <w:pPr>
                                  <w:pStyle w:val="NoSpacing"/>
                                  <w:rPr>
                                    <w:b/>
                                    <w:sz w:val="32"/>
                                    <w:szCs w:val="32"/>
                                  </w:rPr>
                                </w:pPr>
                                <w:sdt>
                                  <w:sdtPr>
                                    <w:rPr>
                                      <w:b/>
                                      <w:sz w:val="32"/>
                                      <w:szCs w:val="32"/>
                                    </w:rPr>
                                    <w:alias w:val="Autho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5D5390" w:rsidRPr="004A3E1B">
                                      <w:rPr>
                                        <w:b/>
                                        <w:sz w:val="32"/>
                                        <w:szCs w:val="32"/>
                                      </w:rPr>
                                      <w:t>L 200 154 0</w:t>
                                    </w:r>
                                    <w:r w:rsidR="004A3E1B" w:rsidRPr="004A3E1B">
                                      <w:rPr>
                                        <w:b/>
                                        <w:sz w:val="32"/>
                                        <w:szCs w:val="32"/>
                                      </w:rPr>
                                      <w:t>04</w:t>
                                    </w:r>
                                  </w:sdtContent>
                                </w:sdt>
                              </w:p>
                              <w:p w14:paraId="15D888CB" w14:textId="315E2334" w:rsidR="004A3E1B" w:rsidRPr="004A3E1B" w:rsidRDefault="004A3E1B">
                                <w:pPr>
                                  <w:pStyle w:val="NoSpacing"/>
                                  <w:rPr>
                                    <w:b/>
                                    <w:sz w:val="32"/>
                                    <w:szCs w:val="32"/>
                                  </w:rPr>
                                </w:pPr>
                                <w:r w:rsidRPr="004A3E1B">
                                  <w:rPr>
                                    <w:b/>
                                    <w:sz w:val="32"/>
                                    <w:szCs w:val="32"/>
                                  </w:rPr>
                                  <w:t>RARA KINANDHA NINGRUM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A725A99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2" o:spid="_x0000_s1037" type="#_x0000_t202" style="position:absolute;margin-left:0;margin-top:0;width:4in;height:28.8pt;z-index:25166131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" filled="f" stroked="f" strokeweight=".5pt">
                    <v:textbox style="mso-fit-shape-to-text:t" inset="0,0,0,0">
                      <w:txbxContent>
                        <w:p w14:paraId="5A7A4C51" w14:textId="6616DAE6" w:rsidR="005D5390" w:rsidRPr="004A3E1B" w:rsidRDefault="004B3622">
                          <w:pPr>
                            <w:pStyle w:val="NoSpacing"/>
                            <w:rPr>
                              <w:b/>
                              <w:sz w:val="32"/>
                              <w:szCs w:val="32"/>
                            </w:rPr>
                          </w:pPr>
                          <w:sdt>
                            <w:sdtPr>
                              <w:rPr>
                                <w:b/>
                                <w:sz w:val="32"/>
                                <w:szCs w:val="32"/>
                              </w:rPr>
                              <w:alias w:val="Autho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5D5390" w:rsidRPr="004A3E1B">
                                <w:rPr>
                                  <w:b/>
                                  <w:sz w:val="32"/>
                                  <w:szCs w:val="32"/>
                                </w:rPr>
                                <w:t>L 200 154 0</w:t>
                              </w:r>
                              <w:r w:rsidR="004A3E1B" w:rsidRPr="004A3E1B">
                                <w:rPr>
                                  <w:b/>
                                  <w:sz w:val="32"/>
                                  <w:szCs w:val="32"/>
                                </w:rPr>
                                <w:t>04</w:t>
                              </w:r>
                            </w:sdtContent>
                          </w:sdt>
                        </w:p>
                        <w:p w14:paraId="15D888CB" w14:textId="315E2334" w:rsidR="004A3E1B" w:rsidRPr="004A3E1B" w:rsidRDefault="004A3E1B">
                          <w:pPr>
                            <w:pStyle w:val="NoSpacing"/>
                            <w:rPr>
                              <w:b/>
                              <w:sz w:val="32"/>
                              <w:szCs w:val="32"/>
                            </w:rPr>
                          </w:pPr>
                          <w:r w:rsidRPr="004A3E1B">
                            <w:rPr>
                              <w:b/>
                              <w:sz w:val="32"/>
                              <w:szCs w:val="32"/>
                            </w:rPr>
                            <w:t>RARA KINANDHA NINGRUM</w:t>
                          </w: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62CD220E" w14:textId="77777777" w:rsidR="005D5390" w:rsidRDefault="005D5390">
          <w:pPr>
            <w:rPr>
              <w:b/>
              <w:bCs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1B3A68EB" wp14:editId="2AD7D0BF">
                    <wp:simplePos x="0" y="0"/>
                    <wp:positionH relativeFrom="page">
                      <wp:posOffset>3019425</wp:posOffset>
                    </wp:positionH>
                    <wp:positionV relativeFrom="page">
                      <wp:posOffset>1762125</wp:posOffset>
                    </wp:positionV>
                    <wp:extent cx="3737610" cy="1069340"/>
                    <wp:effectExtent l="0" t="0" r="15240" b="0"/>
                    <wp:wrapNone/>
                    <wp:docPr id="31" name="Text Box 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737610" cy="10693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0F19657" w14:textId="36E169EE" w:rsidR="005D5390" w:rsidRPr="004A3E1B" w:rsidRDefault="004A3E1B">
                                <w:pPr>
                                  <w:pStyle w:val="NoSpacing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  <w:szCs w:val="72"/>
                                  </w:rPr>
                                </w:pPr>
                                <w:r w:rsidRPr="004A3E1B">
                                  <w:rPr>
                                    <w:rFonts w:ascii="Nexa Bold" w:eastAsiaTheme="majorEastAsia" w:hAnsi="Nexa Bold" w:cstheme="majorBidi"/>
                                    <w:color w:val="262626" w:themeColor="text1" w:themeTint="D9"/>
                                    <w:sz w:val="72"/>
                                    <w:szCs w:val="72"/>
                                  </w:rPr>
                                  <w:t>Database Management Systems</w:t>
                                </w:r>
                              </w:p>
                              <w:p w14:paraId="3F216664" w14:textId="578677E1" w:rsidR="005D5390" w:rsidRPr="005D5390" w:rsidRDefault="004B3622">
                                <w:pPr>
                                  <w:spacing w:before="120"/>
                                  <w:rPr>
                                    <w:rFonts w:ascii="Nexa Rust Sans Black" w:hAnsi="Nexa Rust Sans Black"/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rFonts w:ascii="Nexa Rust Sans Black" w:hAnsi="Nexa Rust Sans Black"/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-1148361611"/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4A3E1B">
                                      <w:rPr>
                                        <w:rFonts w:ascii="Nexa Rust Sans Black" w:hAnsi="Nexa Rust Sans Black"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1B3A68EB" id="Text Box 31" o:spid="_x0000_s1038" type="#_x0000_t202" style="position:absolute;margin-left:237.75pt;margin-top:138.75pt;width:294.3pt;height:84.2pt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" filled="f" stroked="f" strokeweight=".5pt">
                    <v:textbox style="mso-fit-shape-to-text:t" inset="0,0,0,0">
                      <w:txbxContent>
                        <w:p w14:paraId="30F19657" w14:textId="36E169EE" w:rsidR="005D5390" w:rsidRPr="004A3E1B" w:rsidRDefault="004A3E1B">
                          <w:pPr>
                            <w:pStyle w:val="NoSpacing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  <w:szCs w:val="72"/>
                            </w:rPr>
                          </w:pPr>
                          <w:r w:rsidRPr="004A3E1B">
                            <w:rPr>
                              <w:rFonts w:ascii="Nexa Bold" w:eastAsiaTheme="majorEastAsia" w:hAnsi="Nexa Bold" w:cstheme="majorBidi"/>
                              <w:color w:val="262626" w:themeColor="text1" w:themeTint="D9"/>
                              <w:sz w:val="72"/>
                              <w:szCs w:val="72"/>
                            </w:rPr>
                            <w:t>Database Management Systems</w:t>
                          </w:r>
                        </w:p>
                        <w:p w14:paraId="3F216664" w14:textId="578677E1" w:rsidR="005D5390" w:rsidRPr="005D5390" w:rsidRDefault="004B3622">
                          <w:pPr>
                            <w:spacing w:before="120"/>
                            <w:rPr>
                              <w:rFonts w:ascii="Nexa Rust Sans Black" w:hAnsi="Nexa Rust Sans Black"/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rFonts w:ascii="Nexa Rust Sans Black" w:hAnsi="Nexa Rust Sans Black"/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-1148361611"/>
                              <w:showingPlcHdr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4A3E1B">
                                <w:rPr>
                                  <w:rFonts w:ascii="Nexa Rust Sans Black" w:hAnsi="Nexa Rust Sans Black"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b/>
              <w:bCs/>
            </w:rPr>
            <w:br w:type="page"/>
          </w:r>
        </w:p>
      </w:sdtContent>
    </w:sdt>
    <w:p w14:paraId="16F404FF" w14:textId="77777777" w:rsidR="004A3E1B" w:rsidRDefault="004A3E1B" w:rsidP="004A3E1B">
      <w:pPr>
        <w:spacing w:after="0"/>
      </w:pPr>
    </w:p>
    <w:p w14:paraId="2A70781D" w14:textId="77777777" w:rsidR="004A3E1B" w:rsidRDefault="004A3E1B" w:rsidP="004A3E1B">
      <w:pPr>
        <w:numPr>
          <w:ilvl w:val="0"/>
          <w:numId w:val="20"/>
        </w:numPr>
        <w:spacing w:after="10" w:line="249" w:lineRule="auto"/>
        <w:ind w:right="418" w:hanging="284"/>
        <w:jc w:val="both"/>
      </w:pPr>
      <w:r>
        <w:t xml:space="preserve">Lihat gambar-1 di halaman 2, gambar tersebut menampilkan semua tabel yang terdapat dalam database </w:t>
      </w:r>
    </w:p>
    <w:p w14:paraId="37BCC355" w14:textId="77777777" w:rsidR="004A3E1B" w:rsidRDefault="004A3E1B" w:rsidP="004A3E1B">
      <w:pPr>
        <w:spacing w:after="0"/>
        <w:ind w:left="284"/>
      </w:pPr>
      <w:r>
        <w:t>‘</w:t>
      </w:r>
      <w:r>
        <w:rPr>
          <w:i/>
        </w:rPr>
        <w:t>classicmodels</w:t>
      </w:r>
      <w:r>
        <w:t xml:space="preserve">’. </w:t>
      </w:r>
    </w:p>
    <w:p w14:paraId="5F9E62B4" w14:textId="77777777" w:rsidR="004A3E1B" w:rsidRDefault="004A3E1B" w:rsidP="004A3E1B">
      <w:pPr>
        <w:numPr>
          <w:ilvl w:val="1"/>
          <w:numId w:val="20"/>
        </w:numPr>
        <w:spacing w:after="10" w:line="249" w:lineRule="auto"/>
        <w:ind w:right="418" w:hanging="283"/>
        <w:jc w:val="both"/>
      </w:pPr>
      <w:r>
        <w:t xml:space="preserve">Buatlah semua relasi antar tabel, dan terangkan jenis relasinya. </w:t>
      </w:r>
    </w:p>
    <w:p w14:paraId="5A3D7086" w14:textId="77777777" w:rsidR="004A3E1B" w:rsidRDefault="004A3E1B" w:rsidP="004A3E1B">
      <w:pPr>
        <w:spacing w:after="0"/>
        <w:ind w:right="521"/>
        <w:jc w:val="right"/>
      </w:pPr>
      <w:r>
        <w:rPr>
          <w:noProof/>
        </w:rPr>
        <w:drawing>
          <wp:inline distT="0" distB="0" distL="0" distR="0" wp14:anchorId="4A5D5E64" wp14:editId="7AFAFB44">
            <wp:extent cx="5943600" cy="5045710"/>
            <wp:effectExtent l="0" t="0" r="0" b="0"/>
            <wp:docPr id="273" name="Picture 2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" name="Picture 273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4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212BC6B" w14:textId="77777777" w:rsidR="004A3E1B" w:rsidRDefault="004A3E1B" w:rsidP="004A3E1B">
      <w:pPr>
        <w:ind w:left="577" w:right="418"/>
      </w:pPr>
      <w:r>
        <w:t xml:space="preserve">Keterangan relasi antar entitas : </w:t>
      </w:r>
    </w:p>
    <w:p w14:paraId="23D31264" w14:textId="77777777" w:rsidR="004A3E1B" w:rsidRDefault="004A3E1B" w:rsidP="004A3E1B">
      <w:pPr>
        <w:pStyle w:val="ListParagraph"/>
        <w:numPr>
          <w:ilvl w:val="0"/>
          <w:numId w:val="22"/>
        </w:numPr>
        <w:spacing w:after="10" w:line="249" w:lineRule="auto"/>
        <w:ind w:left="1170" w:right="5765"/>
        <w:jc w:val="both"/>
      </w:pPr>
      <w:r>
        <w:t>productlines menjelaskan products : -</w:t>
      </w:r>
      <w:r w:rsidRPr="009B24E1">
        <w:rPr>
          <w:rFonts w:ascii="Arial" w:eastAsia="Arial" w:hAnsi="Arial" w:cs="Arial"/>
        </w:rPr>
        <w:t xml:space="preserve"> </w:t>
      </w:r>
      <w:r>
        <w:t xml:space="preserve">Tabel Utama  : productlines </w:t>
      </w:r>
    </w:p>
    <w:p w14:paraId="73753EAC" w14:textId="77777777" w:rsidR="004A3E1B" w:rsidRDefault="004A3E1B" w:rsidP="004A3E1B">
      <w:pPr>
        <w:numPr>
          <w:ilvl w:val="3"/>
          <w:numId w:val="20"/>
        </w:numPr>
        <w:spacing w:after="10" w:line="249" w:lineRule="auto"/>
        <w:ind w:right="418" w:hanging="281"/>
        <w:jc w:val="both"/>
      </w:pPr>
      <w:r>
        <w:t xml:space="preserve">Tabel Kedua </w:t>
      </w:r>
      <w:r>
        <w:tab/>
        <w:t xml:space="preserve">: products </w:t>
      </w:r>
    </w:p>
    <w:p w14:paraId="73F2541A" w14:textId="77777777" w:rsidR="004A3E1B" w:rsidRDefault="004A3E1B" w:rsidP="004A3E1B">
      <w:pPr>
        <w:numPr>
          <w:ilvl w:val="3"/>
          <w:numId w:val="20"/>
        </w:numPr>
        <w:spacing w:after="10" w:line="249" w:lineRule="auto"/>
        <w:ind w:right="418" w:hanging="281"/>
        <w:jc w:val="both"/>
      </w:pPr>
      <w:r>
        <w:t xml:space="preserve">Relationship </w:t>
      </w:r>
      <w:r>
        <w:tab/>
        <w:t xml:space="preserve">:1 : n (One-to-Many) </w:t>
      </w:r>
    </w:p>
    <w:p w14:paraId="329160F5" w14:textId="77777777" w:rsidR="004A3E1B" w:rsidRDefault="004A3E1B" w:rsidP="004A3E1B">
      <w:pPr>
        <w:numPr>
          <w:ilvl w:val="3"/>
          <w:numId w:val="20"/>
        </w:numPr>
        <w:spacing w:after="10" w:line="249" w:lineRule="auto"/>
        <w:ind w:right="418" w:hanging="281"/>
        <w:jc w:val="both"/>
      </w:pPr>
      <w:r>
        <w:t xml:space="preserve">Attribut penhubung </w:t>
      </w:r>
      <w:r>
        <w:tab/>
        <w:t xml:space="preserve">: productline dan productCode (FK productline di products) </w:t>
      </w:r>
    </w:p>
    <w:p w14:paraId="0E41660E" w14:textId="77777777" w:rsidR="004A3E1B" w:rsidRDefault="004A3E1B" w:rsidP="004A3E1B">
      <w:pPr>
        <w:spacing w:after="0"/>
        <w:ind w:left="1133"/>
      </w:pPr>
      <w:r>
        <w:t xml:space="preserve"> </w:t>
      </w:r>
    </w:p>
    <w:p w14:paraId="7DF4F2C3" w14:textId="77777777" w:rsidR="004A3E1B" w:rsidRDefault="004A3E1B" w:rsidP="004A3E1B">
      <w:pPr>
        <w:pStyle w:val="ListParagraph"/>
        <w:numPr>
          <w:ilvl w:val="0"/>
          <w:numId w:val="22"/>
        </w:numPr>
        <w:spacing w:after="10" w:line="249" w:lineRule="auto"/>
        <w:ind w:left="1170" w:right="5765"/>
        <w:jc w:val="both"/>
      </w:pPr>
      <w:r>
        <w:t>products menerangkan orderdetails : -</w:t>
      </w:r>
      <w:r w:rsidRPr="009B24E1">
        <w:rPr>
          <w:rFonts w:ascii="Arial" w:eastAsia="Arial" w:hAnsi="Arial" w:cs="Arial"/>
        </w:rPr>
        <w:t xml:space="preserve"> </w:t>
      </w:r>
      <w:r>
        <w:t xml:space="preserve">Tabel Utama : products </w:t>
      </w:r>
    </w:p>
    <w:p w14:paraId="39120E36" w14:textId="77777777" w:rsidR="004A3E1B" w:rsidRDefault="004A3E1B" w:rsidP="004A3E1B">
      <w:pPr>
        <w:numPr>
          <w:ilvl w:val="3"/>
          <w:numId w:val="20"/>
        </w:numPr>
        <w:spacing w:after="10" w:line="249" w:lineRule="auto"/>
        <w:ind w:right="418" w:hanging="281"/>
        <w:jc w:val="both"/>
      </w:pPr>
      <w:r>
        <w:t xml:space="preserve">Tabel Kedua </w:t>
      </w:r>
      <w:r>
        <w:tab/>
        <w:t xml:space="preserve">: orderdetails </w:t>
      </w:r>
    </w:p>
    <w:p w14:paraId="04B812B3" w14:textId="77777777" w:rsidR="004A3E1B" w:rsidRDefault="004A3E1B" w:rsidP="004A3E1B">
      <w:pPr>
        <w:numPr>
          <w:ilvl w:val="3"/>
          <w:numId w:val="20"/>
        </w:numPr>
        <w:spacing w:after="10" w:line="249" w:lineRule="auto"/>
        <w:ind w:right="418" w:hanging="281"/>
        <w:jc w:val="both"/>
      </w:pPr>
      <w:r>
        <w:t xml:space="preserve">Relationship </w:t>
      </w:r>
      <w:r>
        <w:tab/>
        <w:t xml:space="preserve">: 1 : n (One-to-Many) </w:t>
      </w:r>
    </w:p>
    <w:p w14:paraId="24B211C7" w14:textId="77777777" w:rsidR="004A3E1B" w:rsidRDefault="004A3E1B" w:rsidP="004A3E1B">
      <w:pPr>
        <w:numPr>
          <w:ilvl w:val="3"/>
          <w:numId w:val="20"/>
        </w:numPr>
        <w:spacing w:after="10" w:line="249" w:lineRule="auto"/>
        <w:ind w:right="418" w:hanging="281"/>
        <w:jc w:val="both"/>
      </w:pPr>
      <w:r>
        <w:lastRenderedPageBreak/>
        <w:t xml:space="preserve">Attribut Penghubung : productCode dan orderNumber (FK products di orderdetails) </w:t>
      </w:r>
    </w:p>
    <w:p w14:paraId="5E60D456" w14:textId="77777777" w:rsidR="004A3E1B" w:rsidRDefault="004A3E1B" w:rsidP="004A3E1B">
      <w:pPr>
        <w:spacing w:after="0"/>
        <w:ind w:left="1133"/>
      </w:pPr>
      <w:r>
        <w:t xml:space="preserve"> </w:t>
      </w:r>
    </w:p>
    <w:p w14:paraId="43BEC74D" w14:textId="77777777" w:rsidR="004A3E1B" w:rsidRDefault="004A3E1B" w:rsidP="004A3E1B">
      <w:pPr>
        <w:pStyle w:val="ListParagraph"/>
        <w:numPr>
          <w:ilvl w:val="0"/>
          <w:numId w:val="22"/>
        </w:numPr>
        <w:spacing w:after="10" w:line="249" w:lineRule="auto"/>
        <w:ind w:left="1170" w:right="5765" w:hanging="270"/>
        <w:jc w:val="both"/>
      </w:pPr>
      <w:r>
        <w:t xml:space="preserve">orderdetails menerangkan orders </w:t>
      </w:r>
      <w:r>
        <w:tab/>
        <w:t xml:space="preserve">: </w:t>
      </w:r>
    </w:p>
    <w:p w14:paraId="08F0A992" w14:textId="77777777" w:rsidR="004A3E1B" w:rsidRDefault="004A3E1B" w:rsidP="004A3E1B">
      <w:pPr>
        <w:numPr>
          <w:ilvl w:val="3"/>
          <w:numId w:val="20"/>
        </w:numPr>
        <w:spacing w:after="10" w:line="249" w:lineRule="auto"/>
        <w:ind w:right="418" w:hanging="281"/>
        <w:jc w:val="both"/>
      </w:pPr>
      <w:r>
        <w:t xml:space="preserve">Tabel Utama </w:t>
      </w:r>
      <w:r>
        <w:tab/>
        <w:t xml:space="preserve">: orderdetails </w:t>
      </w:r>
    </w:p>
    <w:p w14:paraId="13A5FC4A" w14:textId="77777777" w:rsidR="004A3E1B" w:rsidRDefault="004A3E1B" w:rsidP="004A3E1B">
      <w:pPr>
        <w:numPr>
          <w:ilvl w:val="3"/>
          <w:numId w:val="20"/>
        </w:numPr>
        <w:spacing w:after="10" w:line="249" w:lineRule="auto"/>
        <w:ind w:right="418" w:hanging="281"/>
        <w:jc w:val="both"/>
      </w:pPr>
      <w:r>
        <w:t xml:space="preserve">Tabel Kedua </w:t>
      </w:r>
      <w:r>
        <w:tab/>
        <w:t xml:space="preserve">: orders </w:t>
      </w:r>
    </w:p>
    <w:p w14:paraId="61CC69D7" w14:textId="77777777" w:rsidR="004A3E1B" w:rsidRDefault="004A3E1B" w:rsidP="004A3E1B">
      <w:pPr>
        <w:numPr>
          <w:ilvl w:val="3"/>
          <w:numId w:val="20"/>
        </w:numPr>
        <w:spacing w:after="10" w:line="249" w:lineRule="auto"/>
        <w:ind w:right="418" w:hanging="281"/>
        <w:jc w:val="both"/>
      </w:pPr>
      <w:r>
        <w:t xml:space="preserve">Relationship </w:t>
      </w:r>
      <w:r>
        <w:tab/>
        <w:t xml:space="preserve">: 1 : n (One-to-Many) </w:t>
      </w:r>
    </w:p>
    <w:p w14:paraId="7A053777" w14:textId="77777777" w:rsidR="004A3E1B" w:rsidRDefault="004A3E1B" w:rsidP="004A3E1B">
      <w:pPr>
        <w:numPr>
          <w:ilvl w:val="3"/>
          <w:numId w:val="20"/>
        </w:numPr>
        <w:spacing w:after="10" w:line="249" w:lineRule="auto"/>
        <w:ind w:right="418" w:hanging="281"/>
        <w:jc w:val="both"/>
      </w:pPr>
      <w:r>
        <w:t xml:space="preserve">Attribut Penghubung : orderNumber, productCode (FK orderNumber dan FK productCode di   </w:t>
      </w:r>
      <w:r>
        <w:tab/>
        <w:t xml:space="preserve">  orderdetails) </w:t>
      </w:r>
    </w:p>
    <w:p w14:paraId="352DD2AE" w14:textId="77777777" w:rsidR="004A3E1B" w:rsidRDefault="004A3E1B" w:rsidP="004A3E1B">
      <w:pPr>
        <w:spacing w:after="0"/>
      </w:pPr>
      <w:r>
        <w:t xml:space="preserve"> </w:t>
      </w:r>
    </w:p>
    <w:p w14:paraId="39F84031" w14:textId="77777777" w:rsidR="004A3E1B" w:rsidRDefault="004A3E1B" w:rsidP="004A3E1B">
      <w:pPr>
        <w:pStyle w:val="ListParagraph"/>
        <w:numPr>
          <w:ilvl w:val="0"/>
          <w:numId w:val="22"/>
        </w:numPr>
        <w:spacing w:after="10" w:line="249" w:lineRule="auto"/>
        <w:ind w:left="1170" w:right="5765" w:hanging="180"/>
        <w:jc w:val="both"/>
      </w:pPr>
      <w:r>
        <w:t>orders dilakukan customers : -</w:t>
      </w:r>
      <w:r w:rsidRPr="009B24E1">
        <w:rPr>
          <w:rFonts w:ascii="Arial" w:eastAsia="Arial" w:hAnsi="Arial" w:cs="Arial"/>
        </w:rPr>
        <w:t xml:space="preserve"> </w:t>
      </w:r>
      <w:r>
        <w:t xml:space="preserve">Tabel Utama : orders </w:t>
      </w:r>
    </w:p>
    <w:p w14:paraId="03C36F9F" w14:textId="77777777" w:rsidR="004A3E1B" w:rsidRDefault="004A3E1B" w:rsidP="004A3E1B">
      <w:pPr>
        <w:numPr>
          <w:ilvl w:val="3"/>
          <w:numId w:val="20"/>
        </w:numPr>
        <w:spacing w:after="10" w:line="249" w:lineRule="auto"/>
        <w:ind w:right="418" w:hanging="281"/>
        <w:jc w:val="both"/>
      </w:pPr>
      <w:r>
        <w:t xml:space="preserve">Tabel Kedua </w:t>
      </w:r>
      <w:r>
        <w:tab/>
        <w:t xml:space="preserve">: customers </w:t>
      </w:r>
    </w:p>
    <w:p w14:paraId="7B9DD5BD" w14:textId="77777777" w:rsidR="004A3E1B" w:rsidRDefault="004A3E1B" w:rsidP="004A3E1B">
      <w:pPr>
        <w:numPr>
          <w:ilvl w:val="3"/>
          <w:numId w:val="20"/>
        </w:numPr>
        <w:spacing w:after="10" w:line="249" w:lineRule="auto"/>
        <w:ind w:right="418" w:hanging="281"/>
        <w:jc w:val="both"/>
      </w:pPr>
      <w:r>
        <w:t xml:space="preserve">Relationship </w:t>
      </w:r>
      <w:r>
        <w:tab/>
        <w:t xml:space="preserve">:  1 : n (One-to-Many) </w:t>
      </w:r>
    </w:p>
    <w:p w14:paraId="711DAF97" w14:textId="77777777" w:rsidR="004A3E1B" w:rsidRDefault="004A3E1B" w:rsidP="004A3E1B">
      <w:pPr>
        <w:numPr>
          <w:ilvl w:val="3"/>
          <w:numId w:val="20"/>
        </w:numPr>
        <w:spacing w:after="10" w:line="249" w:lineRule="auto"/>
        <w:ind w:right="418" w:hanging="281"/>
        <w:jc w:val="both"/>
      </w:pPr>
      <w:r>
        <w:t xml:space="preserve">Attribut Penghubung : orderNumber, customerNumber (FK customerNumber di orders) </w:t>
      </w:r>
    </w:p>
    <w:p w14:paraId="1AE61E7B" w14:textId="77777777" w:rsidR="004A3E1B" w:rsidRDefault="004A3E1B" w:rsidP="004A3E1B">
      <w:pPr>
        <w:spacing w:after="0"/>
      </w:pPr>
      <w:r>
        <w:t xml:space="preserve"> </w:t>
      </w:r>
      <w:r>
        <w:tab/>
        <w:t xml:space="preserve"> </w:t>
      </w:r>
    </w:p>
    <w:p w14:paraId="092C1A72" w14:textId="77777777" w:rsidR="004A3E1B" w:rsidRDefault="004A3E1B" w:rsidP="004A3E1B">
      <w:pPr>
        <w:pStyle w:val="ListParagraph"/>
        <w:numPr>
          <w:ilvl w:val="0"/>
          <w:numId w:val="22"/>
        </w:numPr>
        <w:spacing w:after="10" w:line="249" w:lineRule="auto"/>
        <w:ind w:left="1170" w:right="5765"/>
        <w:jc w:val="both"/>
      </w:pPr>
      <w:r>
        <w:t>customers melakukan payments : -</w:t>
      </w:r>
      <w:r w:rsidRPr="009B24E1">
        <w:rPr>
          <w:rFonts w:ascii="Arial" w:eastAsia="Arial" w:hAnsi="Arial" w:cs="Arial"/>
        </w:rPr>
        <w:t xml:space="preserve"> </w:t>
      </w:r>
      <w:r>
        <w:t xml:space="preserve">Tabel Utama : customers </w:t>
      </w:r>
    </w:p>
    <w:p w14:paraId="7BFF3F02" w14:textId="77777777" w:rsidR="004A3E1B" w:rsidRDefault="004A3E1B" w:rsidP="004A3E1B">
      <w:pPr>
        <w:numPr>
          <w:ilvl w:val="3"/>
          <w:numId w:val="20"/>
        </w:numPr>
        <w:spacing w:after="10" w:line="249" w:lineRule="auto"/>
        <w:ind w:right="418" w:hanging="281"/>
        <w:jc w:val="both"/>
      </w:pPr>
      <w:r>
        <w:t xml:space="preserve">Tabel Kedua </w:t>
      </w:r>
      <w:r>
        <w:tab/>
        <w:t xml:space="preserve">: payments </w:t>
      </w:r>
    </w:p>
    <w:p w14:paraId="0A212764" w14:textId="77777777" w:rsidR="004A3E1B" w:rsidRDefault="004A3E1B" w:rsidP="004A3E1B">
      <w:pPr>
        <w:numPr>
          <w:ilvl w:val="3"/>
          <w:numId w:val="20"/>
        </w:numPr>
        <w:spacing w:after="10" w:line="249" w:lineRule="auto"/>
        <w:ind w:right="418" w:hanging="281"/>
        <w:jc w:val="both"/>
      </w:pPr>
      <w:r>
        <w:t xml:space="preserve">Relationship </w:t>
      </w:r>
      <w:r>
        <w:tab/>
        <w:t xml:space="preserve">: 1 : n (One-to-Many) </w:t>
      </w:r>
    </w:p>
    <w:p w14:paraId="34F0DDF4" w14:textId="77777777" w:rsidR="004A3E1B" w:rsidRDefault="004A3E1B" w:rsidP="004A3E1B">
      <w:pPr>
        <w:spacing w:after="1" w:line="246" w:lineRule="auto"/>
        <w:ind w:left="1108" w:right="418"/>
      </w:pPr>
      <w:r>
        <w:t>Attribut Penghubung : ciustomerNumber, checkNumber (FK customerNumber di payments)</w:t>
      </w:r>
    </w:p>
    <w:p w14:paraId="177F9D14" w14:textId="77777777" w:rsidR="004A3E1B" w:rsidRDefault="004A3E1B" w:rsidP="004A3E1B">
      <w:pPr>
        <w:pStyle w:val="ListParagraph"/>
        <w:numPr>
          <w:ilvl w:val="0"/>
          <w:numId w:val="22"/>
        </w:numPr>
        <w:spacing w:after="1" w:line="246" w:lineRule="auto"/>
        <w:ind w:right="418"/>
        <w:jc w:val="both"/>
      </w:pPr>
      <w:r>
        <w:t xml:space="preserve">employees melayani customers </w:t>
      </w:r>
      <w:r>
        <w:tab/>
        <w:t>: -</w:t>
      </w:r>
      <w:r w:rsidRPr="009B24E1">
        <w:rPr>
          <w:rFonts w:ascii="Arial" w:eastAsia="Arial" w:hAnsi="Arial" w:cs="Arial"/>
        </w:rPr>
        <w:t xml:space="preserve"> </w:t>
      </w:r>
      <w:r>
        <w:t xml:space="preserve">Tabel Utama </w:t>
      </w:r>
      <w:r>
        <w:tab/>
        <w:t xml:space="preserve">: employees </w:t>
      </w:r>
    </w:p>
    <w:p w14:paraId="15B9CE07" w14:textId="77777777" w:rsidR="004A3E1B" w:rsidRDefault="004A3E1B" w:rsidP="004A3E1B">
      <w:pPr>
        <w:numPr>
          <w:ilvl w:val="3"/>
          <w:numId w:val="20"/>
        </w:numPr>
        <w:spacing w:after="10" w:line="249" w:lineRule="auto"/>
        <w:ind w:right="418" w:hanging="281"/>
        <w:jc w:val="both"/>
      </w:pPr>
      <w:r>
        <w:t xml:space="preserve">Tabel Kedua </w:t>
      </w:r>
      <w:r>
        <w:tab/>
        <w:t xml:space="preserve">: customers </w:t>
      </w:r>
    </w:p>
    <w:p w14:paraId="14219A25" w14:textId="77777777" w:rsidR="004A3E1B" w:rsidRDefault="004A3E1B" w:rsidP="004A3E1B">
      <w:pPr>
        <w:numPr>
          <w:ilvl w:val="3"/>
          <w:numId w:val="20"/>
        </w:numPr>
        <w:spacing w:after="10" w:line="249" w:lineRule="auto"/>
        <w:ind w:right="418" w:hanging="281"/>
        <w:jc w:val="both"/>
      </w:pPr>
      <w:r>
        <w:t xml:space="preserve">Relationship </w:t>
      </w:r>
      <w:r>
        <w:tab/>
        <w:t xml:space="preserve">: 1 : n (One-to-Many) </w:t>
      </w:r>
    </w:p>
    <w:p w14:paraId="68232860" w14:textId="77777777" w:rsidR="004A3E1B" w:rsidRDefault="004A3E1B" w:rsidP="004A3E1B">
      <w:pPr>
        <w:numPr>
          <w:ilvl w:val="3"/>
          <w:numId w:val="20"/>
        </w:numPr>
        <w:spacing w:after="10" w:line="249" w:lineRule="auto"/>
        <w:ind w:right="418" w:hanging="281"/>
        <w:jc w:val="both"/>
      </w:pPr>
      <w:r>
        <w:t xml:space="preserve">Attribut Penghubung : employeeNumber, customerNumber (FK employeeNumber  </w:t>
      </w:r>
    </w:p>
    <w:p w14:paraId="27D0C7CA" w14:textId="77777777" w:rsidR="004A3E1B" w:rsidRDefault="004A3E1B" w:rsidP="004A3E1B">
      <w:pPr>
        <w:pStyle w:val="ListParagraph"/>
        <w:numPr>
          <w:ilvl w:val="3"/>
          <w:numId w:val="20"/>
        </w:numPr>
        <w:spacing w:after="1" w:line="246" w:lineRule="auto"/>
        <w:ind w:right="3091" w:hanging="10"/>
      </w:pPr>
      <w:r>
        <w:t xml:space="preserve">/salesRepEmployeeNumber di customers) employees menempati offices </w:t>
      </w:r>
      <w:r>
        <w:tab/>
        <w:t>: -</w:t>
      </w:r>
      <w:r w:rsidRPr="009B24E1">
        <w:rPr>
          <w:rFonts w:ascii="Arial" w:eastAsia="Arial" w:hAnsi="Arial" w:cs="Arial"/>
        </w:rPr>
        <w:t xml:space="preserve"> </w:t>
      </w:r>
      <w:r>
        <w:t xml:space="preserve">Tabel Utama </w:t>
      </w:r>
      <w:r>
        <w:tab/>
        <w:t xml:space="preserve">: employees </w:t>
      </w:r>
    </w:p>
    <w:p w14:paraId="0F8D4CDA" w14:textId="77777777" w:rsidR="004A3E1B" w:rsidRDefault="004A3E1B" w:rsidP="004A3E1B">
      <w:pPr>
        <w:numPr>
          <w:ilvl w:val="3"/>
          <w:numId w:val="20"/>
        </w:numPr>
        <w:spacing w:after="10" w:line="249" w:lineRule="auto"/>
        <w:ind w:right="418" w:hanging="281"/>
        <w:jc w:val="both"/>
      </w:pPr>
      <w:r>
        <w:t xml:space="preserve">Tabel Kedua </w:t>
      </w:r>
      <w:r>
        <w:tab/>
        <w:t xml:space="preserve">: offices </w:t>
      </w:r>
    </w:p>
    <w:p w14:paraId="3ACA1113" w14:textId="77777777" w:rsidR="004A3E1B" w:rsidRDefault="004A3E1B" w:rsidP="004A3E1B">
      <w:pPr>
        <w:numPr>
          <w:ilvl w:val="3"/>
          <w:numId w:val="20"/>
        </w:numPr>
        <w:spacing w:after="10" w:line="249" w:lineRule="auto"/>
        <w:ind w:right="418" w:hanging="281"/>
        <w:jc w:val="both"/>
      </w:pPr>
      <w:r>
        <w:t xml:space="preserve">Relationship </w:t>
      </w:r>
      <w:r>
        <w:tab/>
        <w:t xml:space="preserve">: 1 : n (One-to-Many) </w:t>
      </w:r>
    </w:p>
    <w:p w14:paraId="74FDE37C" w14:textId="77777777" w:rsidR="004A3E1B" w:rsidRDefault="004A3E1B" w:rsidP="004A3E1B">
      <w:pPr>
        <w:numPr>
          <w:ilvl w:val="3"/>
          <w:numId w:val="20"/>
        </w:numPr>
        <w:spacing w:after="10" w:line="249" w:lineRule="auto"/>
        <w:ind w:right="418" w:hanging="281"/>
        <w:jc w:val="both"/>
      </w:pPr>
      <w:r>
        <w:t xml:space="preserve">Attribut Penghubung : employeeNumber, officesCode (FK officeCode di employees) </w:t>
      </w:r>
    </w:p>
    <w:p w14:paraId="4B0D073B" w14:textId="77777777" w:rsidR="004A3E1B" w:rsidRDefault="004A3E1B" w:rsidP="004A3E1B">
      <w:pPr>
        <w:spacing w:after="0"/>
        <w:ind w:left="852"/>
      </w:pPr>
      <w:r>
        <w:t xml:space="preserve">  </w:t>
      </w:r>
    </w:p>
    <w:p w14:paraId="4DDB2D96" w14:textId="77777777" w:rsidR="004A3E1B" w:rsidRDefault="004A3E1B" w:rsidP="004A3E1B">
      <w:pPr>
        <w:numPr>
          <w:ilvl w:val="1"/>
          <w:numId w:val="20"/>
        </w:numPr>
        <w:spacing w:after="10" w:line="249" w:lineRule="auto"/>
        <w:ind w:right="418" w:hanging="283"/>
        <w:jc w:val="both"/>
      </w:pPr>
      <w:r>
        <w:t xml:space="preserve">Jelaskan fungsi masing-masing tabel (digunakan untuk menyimpan data apa?) </w:t>
      </w:r>
    </w:p>
    <w:p w14:paraId="6C70B472" w14:textId="77777777" w:rsidR="004A3E1B" w:rsidRDefault="004A3E1B" w:rsidP="004A3E1B">
      <w:pPr>
        <w:numPr>
          <w:ilvl w:val="2"/>
          <w:numId w:val="21"/>
        </w:numPr>
        <w:spacing w:after="10" w:line="249" w:lineRule="auto"/>
        <w:ind w:left="853" w:right="418" w:hanging="286"/>
        <w:jc w:val="both"/>
      </w:pPr>
      <w:r>
        <w:t xml:space="preserve">Customers </w:t>
      </w:r>
      <w:r>
        <w:tab/>
        <w:t xml:space="preserve">: menyimpan data pelanggan </w:t>
      </w:r>
    </w:p>
    <w:p w14:paraId="3AC77B44" w14:textId="77777777" w:rsidR="004A3E1B" w:rsidRDefault="004A3E1B" w:rsidP="004A3E1B">
      <w:pPr>
        <w:numPr>
          <w:ilvl w:val="2"/>
          <w:numId w:val="21"/>
        </w:numPr>
        <w:spacing w:after="10" w:line="249" w:lineRule="auto"/>
        <w:ind w:left="853" w:right="418" w:hanging="286"/>
        <w:jc w:val="both"/>
      </w:pPr>
      <w:r>
        <w:t xml:space="preserve">Employees </w:t>
      </w:r>
      <w:r>
        <w:tab/>
        <w:t xml:space="preserve">: menyimpan data karyawan </w:t>
      </w:r>
    </w:p>
    <w:p w14:paraId="11D0B14E" w14:textId="77777777" w:rsidR="004A3E1B" w:rsidRDefault="004A3E1B" w:rsidP="004A3E1B">
      <w:pPr>
        <w:numPr>
          <w:ilvl w:val="2"/>
          <w:numId w:val="21"/>
        </w:numPr>
        <w:spacing w:after="10" w:line="249" w:lineRule="auto"/>
        <w:ind w:left="853" w:right="418" w:hanging="286"/>
        <w:jc w:val="both"/>
      </w:pPr>
      <w:r>
        <w:t xml:space="preserve">Offices </w:t>
      </w:r>
      <w:r>
        <w:tab/>
        <w:t xml:space="preserve">: menyimpan data karyawan yang ada di kantor </w:t>
      </w:r>
    </w:p>
    <w:p w14:paraId="0E2EA966" w14:textId="77777777" w:rsidR="004A3E1B" w:rsidRDefault="004A3E1B" w:rsidP="004A3E1B">
      <w:pPr>
        <w:numPr>
          <w:ilvl w:val="2"/>
          <w:numId w:val="21"/>
        </w:numPr>
        <w:spacing w:after="10" w:line="249" w:lineRule="auto"/>
        <w:ind w:left="853" w:right="418" w:hanging="286"/>
        <w:jc w:val="both"/>
      </w:pPr>
      <w:r>
        <w:t xml:space="preserve">Orderdetails : menyimpan detail pesanan  </w:t>
      </w:r>
    </w:p>
    <w:p w14:paraId="2F255A0A" w14:textId="77777777" w:rsidR="004A3E1B" w:rsidRDefault="004A3E1B" w:rsidP="004A3E1B">
      <w:pPr>
        <w:numPr>
          <w:ilvl w:val="2"/>
          <w:numId w:val="21"/>
        </w:numPr>
        <w:spacing w:after="10" w:line="249" w:lineRule="auto"/>
        <w:ind w:left="853" w:right="418" w:hanging="286"/>
        <w:jc w:val="both"/>
      </w:pPr>
      <w:r>
        <w:t xml:space="preserve">Orders </w:t>
      </w:r>
      <w:r>
        <w:tab/>
        <w:t xml:space="preserve">: meyimpan data pesanan </w:t>
      </w:r>
    </w:p>
    <w:p w14:paraId="46FBFD03" w14:textId="77777777" w:rsidR="004A3E1B" w:rsidRDefault="004A3E1B" w:rsidP="004A3E1B">
      <w:pPr>
        <w:numPr>
          <w:ilvl w:val="2"/>
          <w:numId w:val="21"/>
        </w:numPr>
        <w:spacing w:after="10" w:line="249" w:lineRule="auto"/>
        <w:ind w:left="853" w:right="418" w:hanging="286"/>
        <w:jc w:val="both"/>
      </w:pPr>
      <w:r>
        <w:t xml:space="preserve">Payments </w:t>
      </w:r>
      <w:r>
        <w:tab/>
        <w:t xml:space="preserve">: meyimpan data transaksi </w:t>
      </w:r>
    </w:p>
    <w:p w14:paraId="4C262B97" w14:textId="77777777" w:rsidR="004A3E1B" w:rsidRDefault="004A3E1B" w:rsidP="004A3E1B">
      <w:pPr>
        <w:numPr>
          <w:ilvl w:val="2"/>
          <w:numId w:val="21"/>
        </w:numPr>
        <w:spacing w:after="10" w:line="249" w:lineRule="auto"/>
        <w:ind w:left="853" w:right="418" w:hanging="286"/>
        <w:jc w:val="both"/>
      </w:pPr>
      <w:r>
        <w:t xml:space="preserve">Productlines : menyimpan data detail products </w:t>
      </w:r>
    </w:p>
    <w:p w14:paraId="6F630EFA" w14:textId="77777777" w:rsidR="004A3E1B" w:rsidRDefault="004A3E1B" w:rsidP="004A3E1B">
      <w:pPr>
        <w:numPr>
          <w:ilvl w:val="2"/>
          <w:numId w:val="21"/>
        </w:numPr>
        <w:spacing w:after="10" w:line="249" w:lineRule="auto"/>
        <w:ind w:left="853" w:right="418" w:hanging="286"/>
        <w:jc w:val="both"/>
      </w:pPr>
      <w:r>
        <w:t xml:space="preserve">Product </w:t>
      </w:r>
      <w:r>
        <w:tab/>
        <w:t xml:space="preserve">: menyimpan data barang  </w:t>
      </w:r>
    </w:p>
    <w:p w14:paraId="464285D4" w14:textId="77777777" w:rsidR="004A3E1B" w:rsidRDefault="004A3E1B" w:rsidP="004A3E1B">
      <w:pPr>
        <w:spacing w:after="137"/>
      </w:pPr>
      <w:r>
        <w:t xml:space="preserve"> </w:t>
      </w:r>
    </w:p>
    <w:p w14:paraId="0114FD59" w14:textId="77777777" w:rsidR="004A3E1B" w:rsidRDefault="004A3E1B" w:rsidP="004A3E1B">
      <w:pPr>
        <w:numPr>
          <w:ilvl w:val="0"/>
          <w:numId w:val="20"/>
        </w:numPr>
        <w:spacing w:after="10" w:line="249" w:lineRule="auto"/>
        <w:ind w:right="418" w:hanging="284"/>
        <w:jc w:val="both"/>
      </w:pPr>
      <w:r>
        <w:lastRenderedPageBreak/>
        <w:t xml:space="preserve">Buatlah query untuk menampilkan daftar barang yang terjual pada tanggal tertentu! Kolom output minimal terdiri atas kode, nama barang, dan jumlah barang yang terjual. Jawab : </w:t>
      </w:r>
    </w:p>
    <w:p w14:paraId="1D47DEF4" w14:textId="77777777" w:rsidR="004A3E1B" w:rsidRDefault="004A3E1B" w:rsidP="004A3E1B">
      <w:pPr>
        <w:spacing w:after="0" w:line="240" w:lineRule="auto"/>
        <w:ind w:left="284" w:right="427"/>
      </w:pPr>
      <w:r>
        <w:rPr>
          <w:rFonts w:ascii="Courier New" w:eastAsia="Courier New" w:hAnsi="Courier New" w:cs="Courier New"/>
        </w:rPr>
        <w:t xml:space="preserve">select products.productCode as "Kode Produk", products.productName as "Nama Produk", orderdetails.quantityOrdered as "Jumlah Produk yang Terjual", orders.orderDate as "Tanggal" FROM products, orders, orderdetails WHERE products.productCode=orderdetails.productCode AND orders.orderNumber=orderdetails.orderNumber AND orderDate="2005-0107"; </w:t>
      </w:r>
    </w:p>
    <w:p w14:paraId="69410324" w14:textId="77777777" w:rsidR="004A3E1B" w:rsidRDefault="004A3E1B" w:rsidP="004A3E1B">
      <w:pPr>
        <w:spacing w:after="0"/>
        <w:jc w:val="right"/>
      </w:pPr>
      <w:r>
        <w:rPr>
          <w:noProof/>
        </w:rPr>
        <w:drawing>
          <wp:inline distT="0" distB="0" distL="0" distR="0" wp14:anchorId="098650D9" wp14:editId="00D8531A">
            <wp:extent cx="6400800" cy="1009015"/>
            <wp:effectExtent l="0" t="0" r="0" b="0"/>
            <wp:docPr id="589" name="Picture 5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" name="Picture 589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00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 w:eastAsia="Courier New" w:hAnsi="Courier New" w:cs="Courier New"/>
        </w:rPr>
        <w:t xml:space="preserve"> </w:t>
      </w:r>
    </w:p>
    <w:p w14:paraId="7E2272E0" w14:textId="77777777" w:rsidR="004A3E1B" w:rsidRDefault="004A3E1B" w:rsidP="004A3E1B">
      <w:pPr>
        <w:spacing w:after="0"/>
      </w:pPr>
      <w:r>
        <w:t xml:space="preserve"> </w:t>
      </w:r>
    </w:p>
    <w:p w14:paraId="0A9DE806" w14:textId="77777777" w:rsidR="004A3E1B" w:rsidRDefault="004A3E1B" w:rsidP="004A3E1B">
      <w:pPr>
        <w:numPr>
          <w:ilvl w:val="0"/>
          <w:numId w:val="20"/>
        </w:numPr>
        <w:spacing w:after="10" w:line="249" w:lineRule="auto"/>
        <w:ind w:right="418" w:hanging="284"/>
        <w:jc w:val="both"/>
      </w:pPr>
      <w:r>
        <w:t xml:space="preserve">Sama dengan soal kedua tetapi dibuat dalam bentuk store procedure dengan tanggal sebagai input, sebagai output adalah nilai uang yang diperoleh di tanggal tersebut dan tabel daftar barang. Jawab : </w:t>
      </w:r>
    </w:p>
    <w:p w14:paraId="66DAF057" w14:textId="77777777" w:rsidR="004A3E1B" w:rsidRDefault="004A3E1B" w:rsidP="004A3E1B">
      <w:pPr>
        <w:spacing w:after="7"/>
        <w:ind w:left="279"/>
      </w:pPr>
      <w:r>
        <w:rPr>
          <w:rFonts w:ascii="Courier New" w:eastAsia="Courier New" w:hAnsi="Courier New" w:cs="Courier New"/>
        </w:rPr>
        <w:t xml:space="preserve">DELIMITER // </w:t>
      </w:r>
    </w:p>
    <w:p w14:paraId="7843225A" w14:textId="77777777" w:rsidR="004A3E1B" w:rsidRDefault="004A3E1B" w:rsidP="004A3E1B">
      <w:pPr>
        <w:spacing w:after="7"/>
        <w:ind w:left="279" w:right="1440"/>
      </w:pPr>
      <w:r>
        <w:rPr>
          <w:rFonts w:ascii="Courier New" w:eastAsia="Courier New" w:hAnsi="Courier New" w:cs="Courier New"/>
        </w:rPr>
        <w:t xml:space="preserve">CREATE PROCEDURE hasilPerolehan(IN tanggal VARCHAR(25)) BEGIN </w:t>
      </w:r>
    </w:p>
    <w:p w14:paraId="4289D45A" w14:textId="77777777" w:rsidR="004A3E1B" w:rsidRDefault="004A3E1B" w:rsidP="004A3E1B">
      <w:pPr>
        <w:spacing w:after="7"/>
        <w:ind w:left="279"/>
      </w:pPr>
      <w:r>
        <w:rPr>
          <w:rFonts w:ascii="Courier New" w:eastAsia="Courier New" w:hAnsi="Courier New" w:cs="Courier New"/>
        </w:rPr>
        <w:t xml:space="preserve">SELECT payments.amount as "Nilai Uang Yang Diperoleh", </w:t>
      </w:r>
    </w:p>
    <w:p w14:paraId="3CA44BB3" w14:textId="77777777" w:rsidR="004A3E1B" w:rsidRDefault="004A3E1B" w:rsidP="004A3E1B">
      <w:pPr>
        <w:spacing w:after="7"/>
        <w:ind w:left="279" w:right="3746"/>
      </w:pPr>
      <w:r>
        <w:rPr>
          <w:rFonts w:ascii="Courier New" w:eastAsia="Courier New" w:hAnsi="Courier New" w:cs="Courier New"/>
        </w:rPr>
        <w:t xml:space="preserve">products.productName as "Daftar Barang" FROM orders, orderdetails, products, payments WHERE orders.orderDate=tanggal AND </w:t>
      </w:r>
    </w:p>
    <w:p w14:paraId="05F8E50D" w14:textId="77777777" w:rsidR="004A3E1B" w:rsidRDefault="004A3E1B" w:rsidP="004A3E1B">
      <w:pPr>
        <w:spacing w:after="7"/>
        <w:ind w:left="279" w:right="3025"/>
      </w:pPr>
      <w:r>
        <w:rPr>
          <w:rFonts w:ascii="Courier New" w:eastAsia="Courier New" w:hAnsi="Courier New" w:cs="Courier New"/>
        </w:rPr>
        <w:t xml:space="preserve">orders.orderNumber=orderdetails.orderNumber AND products.productCode=orderdetails.productCode; END // </w:t>
      </w:r>
    </w:p>
    <w:p w14:paraId="3877E117" w14:textId="77777777" w:rsidR="004A3E1B" w:rsidRDefault="004A3E1B" w:rsidP="004A3E1B">
      <w:pPr>
        <w:spacing w:after="0"/>
        <w:ind w:right="2621"/>
        <w:jc w:val="center"/>
      </w:pPr>
      <w:r>
        <w:rPr>
          <w:noProof/>
        </w:rPr>
        <w:lastRenderedPageBreak/>
        <w:drawing>
          <wp:inline distT="0" distB="0" distL="0" distR="0" wp14:anchorId="05F8BDC1" wp14:editId="32943629">
            <wp:extent cx="4600575" cy="4762500"/>
            <wp:effectExtent l="0" t="0" r="0" b="0"/>
            <wp:docPr id="692" name="Picture 6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" name="Picture 692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A030020" w14:textId="77777777" w:rsidR="004A3E1B" w:rsidRDefault="004A3E1B" w:rsidP="004A3E1B">
      <w:pPr>
        <w:spacing w:after="0"/>
        <w:ind w:left="284"/>
      </w:pPr>
      <w:r>
        <w:t xml:space="preserve"> </w:t>
      </w:r>
    </w:p>
    <w:p w14:paraId="1028C47D" w14:textId="77777777" w:rsidR="004A3E1B" w:rsidRDefault="004A3E1B" w:rsidP="004A3E1B">
      <w:pPr>
        <w:numPr>
          <w:ilvl w:val="0"/>
          <w:numId w:val="20"/>
        </w:numPr>
        <w:spacing w:after="10" w:line="249" w:lineRule="auto"/>
        <w:ind w:right="418" w:hanging="284"/>
        <w:jc w:val="both"/>
      </w:pPr>
      <w:r>
        <w:t xml:space="preserve">Buatlah store procedure untuk menampilkan daftar customer yang melakukan pembelian (order) selama satu minggu terakhir, sebagai output jumlah pelanggan dan daftar pelanggan. Jawab : </w:t>
      </w:r>
    </w:p>
    <w:p w14:paraId="0706A25D" w14:textId="77777777" w:rsidR="004A3E1B" w:rsidRDefault="004A3E1B" w:rsidP="004A3E1B">
      <w:pPr>
        <w:spacing w:after="7"/>
        <w:ind w:left="279"/>
      </w:pPr>
      <w:r>
        <w:rPr>
          <w:rFonts w:ascii="Courier New" w:eastAsia="Courier New" w:hAnsi="Courier New" w:cs="Courier New"/>
        </w:rPr>
        <w:t xml:space="preserve">DELIMITER // </w:t>
      </w:r>
    </w:p>
    <w:p w14:paraId="248F910B" w14:textId="77777777" w:rsidR="004A3E1B" w:rsidRDefault="004A3E1B" w:rsidP="004A3E1B">
      <w:pPr>
        <w:spacing w:after="7"/>
        <w:ind w:left="279"/>
      </w:pPr>
      <w:r>
        <w:rPr>
          <w:rFonts w:ascii="Courier New" w:eastAsia="Courier New" w:hAnsi="Courier New" w:cs="Courier New"/>
        </w:rPr>
        <w:t xml:space="preserve">CREATE PROCEDURE daftarCustomer() </w:t>
      </w:r>
    </w:p>
    <w:p w14:paraId="32BC22DF" w14:textId="77777777" w:rsidR="004A3E1B" w:rsidRDefault="004A3E1B" w:rsidP="004A3E1B">
      <w:pPr>
        <w:spacing w:after="7"/>
        <w:ind w:left="279"/>
      </w:pPr>
      <w:r>
        <w:rPr>
          <w:rFonts w:ascii="Courier New" w:eastAsia="Courier New" w:hAnsi="Courier New" w:cs="Courier New"/>
        </w:rPr>
        <w:t xml:space="preserve">BEGIN </w:t>
      </w:r>
    </w:p>
    <w:p w14:paraId="7692909D" w14:textId="77777777" w:rsidR="004A3E1B" w:rsidRDefault="004A3E1B" w:rsidP="004A3E1B">
      <w:pPr>
        <w:spacing w:after="7"/>
        <w:ind w:left="279"/>
      </w:pPr>
      <w:r>
        <w:rPr>
          <w:rFonts w:ascii="Courier New" w:eastAsia="Courier New" w:hAnsi="Courier New" w:cs="Courier New"/>
        </w:rPr>
        <w:t xml:space="preserve">SELECT DISTINCT customers.customerName as "Nama Pelanggan", customers.customerNumber as "Nomor Pelanggan", orders.orderDate as </w:t>
      </w:r>
    </w:p>
    <w:p w14:paraId="6FC2BB70" w14:textId="77777777" w:rsidR="004A3E1B" w:rsidRDefault="004A3E1B" w:rsidP="004A3E1B">
      <w:pPr>
        <w:spacing w:after="7"/>
        <w:ind w:left="279"/>
      </w:pPr>
      <w:r>
        <w:rPr>
          <w:rFonts w:ascii="Courier New" w:eastAsia="Courier New" w:hAnsi="Courier New" w:cs="Courier New"/>
        </w:rPr>
        <w:t xml:space="preserve">"Tanggal" </w:t>
      </w:r>
    </w:p>
    <w:p w14:paraId="1C9DA0D0" w14:textId="77777777" w:rsidR="004A3E1B" w:rsidRDefault="004A3E1B" w:rsidP="004A3E1B">
      <w:pPr>
        <w:spacing w:after="7"/>
        <w:ind w:left="279"/>
      </w:pPr>
      <w:r>
        <w:rPr>
          <w:rFonts w:ascii="Courier New" w:eastAsia="Courier New" w:hAnsi="Courier New" w:cs="Courier New"/>
        </w:rPr>
        <w:t xml:space="preserve">FROM customers, orders </w:t>
      </w:r>
    </w:p>
    <w:p w14:paraId="662F1F68" w14:textId="77777777" w:rsidR="004A3E1B" w:rsidRDefault="004A3E1B" w:rsidP="004A3E1B">
      <w:pPr>
        <w:spacing w:after="7"/>
        <w:ind w:left="279"/>
      </w:pPr>
      <w:r>
        <w:rPr>
          <w:rFonts w:ascii="Courier New" w:eastAsia="Courier New" w:hAnsi="Courier New" w:cs="Courier New"/>
        </w:rPr>
        <w:t xml:space="preserve">WHERE customers.customerNumber=orders.customerNumber AND orders.orderDate BETWEEN "2005-05-17" AND "2015-05-31" GROUP BY </w:t>
      </w:r>
    </w:p>
    <w:p w14:paraId="38D4BC70" w14:textId="77777777" w:rsidR="004A3E1B" w:rsidRDefault="004A3E1B" w:rsidP="004A3E1B">
      <w:pPr>
        <w:spacing w:after="7"/>
        <w:ind w:left="279" w:right="3457"/>
      </w:pPr>
      <w:r>
        <w:rPr>
          <w:rFonts w:ascii="Courier New" w:eastAsia="Courier New" w:hAnsi="Courier New" w:cs="Courier New"/>
        </w:rPr>
        <w:t xml:space="preserve">orders.orderDate, customers.customerNumber; END // </w:t>
      </w:r>
    </w:p>
    <w:p w14:paraId="544DDE7E" w14:textId="77777777" w:rsidR="004A3E1B" w:rsidRDefault="004A3E1B" w:rsidP="004A3E1B">
      <w:pPr>
        <w:spacing w:after="0"/>
        <w:ind w:right="2200"/>
        <w:jc w:val="center"/>
      </w:pPr>
      <w:r>
        <w:rPr>
          <w:noProof/>
        </w:rPr>
        <w:lastRenderedPageBreak/>
        <w:drawing>
          <wp:inline distT="0" distB="0" distL="0" distR="0" wp14:anchorId="7AEE85D6" wp14:editId="2B915379">
            <wp:extent cx="4867275" cy="1828800"/>
            <wp:effectExtent l="0" t="0" r="0" b="0"/>
            <wp:docPr id="694" name="Picture 6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" name="Picture 694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4F75275" w14:textId="20C096F2" w:rsidR="00EF74D6" w:rsidRPr="004A3E1B" w:rsidRDefault="00EF74D6" w:rsidP="004A3E1B">
      <w:pPr>
        <w:tabs>
          <w:tab w:val="left" w:pos="2575"/>
        </w:tabs>
        <w:rPr>
          <w:b/>
          <w:bCs/>
          <w:lang w:val="en"/>
        </w:rPr>
      </w:pPr>
      <w:bookmarkStart w:id="0" w:name="_GoBack"/>
      <w:bookmarkEnd w:id="0"/>
    </w:p>
    <w:sectPr w:rsidR="00EF74D6" w:rsidRPr="004A3E1B" w:rsidSect="00AC07DE">
      <w:headerReference w:type="even" r:id="rId13"/>
      <w:headerReference w:type="default" r:id="rId14"/>
      <w:footerReference w:type="even" r:id="rId15"/>
      <w:footerReference w:type="default" r:id="rId16"/>
      <w:headerReference w:type="first" r:id="rId17"/>
      <w:footerReference w:type="first" r:id="rId18"/>
      <w:pgSz w:w="11906" w:h="16838" w:code="9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AC260F2" w14:textId="77777777" w:rsidR="004B3622" w:rsidRDefault="004B3622" w:rsidP="005D5390">
      <w:pPr>
        <w:spacing w:after="0" w:line="240" w:lineRule="auto"/>
      </w:pPr>
      <w:r>
        <w:separator/>
      </w:r>
    </w:p>
  </w:endnote>
  <w:endnote w:type="continuationSeparator" w:id="0">
    <w:p w14:paraId="7506FDBF" w14:textId="77777777" w:rsidR="004B3622" w:rsidRDefault="004B3622" w:rsidP="005D539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exa Bold">
    <w:altName w:val="Calibri"/>
    <w:panose1 w:val="00000000000000000000"/>
    <w:charset w:val="00"/>
    <w:family w:val="modern"/>
    <w:notTrueType/>
    <w:pitch w:val="variable"/>
    <w:sig w:usb0="800000AF" w:usb1="4000004A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Nexa Rust Sans Black">
    <w:altName w:val="Calibri"/>
    <w:panose1 w:val="00000000000000000000"/>
    <w:charset w:val="00"/>
    <w:family w:val="modern"/>
    <w:notTrueType/>
    <w:pitch w:val="variable"/>
    <w:sig w:usb0="00000007" w:usb1="00000000" w:usb2="00000000" w:usb3="00000000" w:csb0="000000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ED823D1" w14:textId="77777777" w:rsidR="005D5390" w:rsidRDefault="005D5390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9DE2787" w14:textId="77777777" w:rsidR="005D5390" w:rsidRDefault="005D5390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3CF4157" w14:textId="77777777" w:rsidR="005D5390" w:rsidRDefault="005D539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114AC4B" w14:textId="77777777" w:rsidR="004B3622" w:rsidRDefault="004B3622" w:rsidP="005D5390">
      <w:pPr>
        <w:spacing w:after="0" w:line="240" w:lineRule="auto"/>
      </w:pPr>
      <w:r>
        <w:separator/>
      </w:r>
    </w:p>
  </w:footnote>
  <w:footnote w:type="continuationSeparator" w:id="0">
    <w:p w14:paraId="6C6ABFEF" w14:textId="77777777" w:rsidR="004B3622" w:rsidRDefault="004B3622" w:rsidP="005D539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C7471B5" w14:textId="77777777" w:rsidR="005D5390" w:rsidRDefault="004B3622">
    <w:pPr>
      <w:pStyle w:val="Header"/>
    </w:pPr>
    <w:r>
      <w:rPr>
        <w:noProof/>
      </w:rPr>
      <w:pict w14:anchorId="4003C282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1237672" o:spid="_x0000_s2050" type="#_x0000_t75" style="position:absolute;margin-left:0;margin-top:0;width:467.95pt;height:467.95pt;z-index:-251657216;mso-position-horizontal:center;mso-position-horizontal-relative:margin;mso-position-vertical:center;mso-position-vertical-relative:margin" o:allowincell="f">
          <v:imagedata r:id="rId1" o:title="LOGO UMS WARNA1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33700E3" w14:textId="77777777" w:rsidR="005D5390" w:rsidRDefault="004B3622">
    <w:pPr>
      <w:pStyle w:val="Header"/>
    </w:pPr>
    <w:r>
      <w:rPr>
        <w:noProof/>
      </w:rPr>
      <w:pict w14:anchorId="6B49D369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1237673" o:spid="_x0000_s2051" type="#_x0000_t75" style="position:absolute;margin-left:0;margin-top:0;width:467.95pt;height:467.95pt;z-index:-251656192;mso-position-horizontal:center;mso-position-horizontal-relative:margin;mso-position-vertical:center;mso-position-vertical-relative:margin" o:allowincell="f">
          <v:imagedata r:id="rId1" o:title="LOGO UMS WARNA1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C81DA55" w14:textId="77777777" w:rsidR="005D5390" w:rsidRDefault="004B3622">
    <w:pPr>
      <w:pStyle w:val="Header"/>
    </w:pPr>
    <w:r>
      <w:rPr>
        <w:noProof/>
      </w:rPr>
      <w:pict w14:anchorId="0A40495A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1237671" o:spid="_x0000_s2049" type="#_x0000_t75" style="position:absolute;margin-left:0;margin-top:0;width:467.95pt;height:467.95pt;z-index:-251658240;mso-position-horizontal:center;mso-position-horizontal-relative:margin;mso-position-vertical:center;mso-position-vertical-relative:margin" o:allowincell="f">
          <v:imagedata r:id="rId1" o:title="LOGO UMS WARNA1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283946"/>
    <w:multiLevelType w:val="hybridMultilevel"/>
    <w:tmpl w:val="F766978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F046AB"/>
    <w:multiLevelType w:val="hybridMultilevel"/>
    <w:tmpl w:val="477A70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750A31"/>
    <w:multiLevelType w:val="hybridMultilevel"/>
    <w:tmpl w:val="B880B8DA"/>
    <w:lvl w:ilvl="0" w:tplc="F4E2493A">
      <w:start w:val="1"/>
      <w:numFmt w:val="lowerLetter"/>
      <w:lvlText w:val="%1."/>
      <w:lvlJc w:val="left"/>
      <w:pPr>
        <w:ind w:left="114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66" w:hanging="360"/>
      </w:pPr>
    </w:lvl>
    <w:lvl w:ilvl="2" w:tplc="0409001B" w:tentative="1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3" w15:restartNumberingAfterBreak="0">
    <w:nsid w:val="123B054E"/>
    <w:multiLevelType w:val="hybridMultilevel"/>
    <w:tmpl w:val="2B34E0C4"/>
    <w:lvl w:ilvl="0" w:tplc="6C7C2A06">
      <w:start w:val="1"/>
      <w:numFmt w:val="lowerLetter"/>
      <w:lvlText w:val="%1."/>
      <w:lvlJc w:val="left"/>
      <w:pPr>
        <w:ind w:left="1146" w:hanging="36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lowerLetter"/>
      <w:lvlText w:val="%2."/>
      <w:lvlJc w:val="left"/>
      <w:pPr>
        <w:ind w:left="1866" w:hanging="360"/>
      </w:pPr>
    </w:lvl>
    <w:lvl w:ilvl="2" w:tplc="0409001B" w:tentative="1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4" w15:restartNumberingAfterBreak="0">
    <w:nsid w:val="132D48DE"/>
    <w:multiLevelType w:val="hybridMultilevel"/>
    <w:tmpl w:val="34BEE7E2"/>
    <w:lvl w:ilvl="0" w:tplc="2668BF2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507721D"/>
    <w:multiLevelType w:val="hybridMultilevel"/>
    <w:tmpl w:val="F21EE8A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51F0241"/>
    <w:multiLevelType w:val="hybridMultilevel"/>
    <w:tmpl w:val="0122CCB0"/>
    <w:lvl w:ilvl="0" w:tplc="1F9E489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1A8925CC"/>
    <w:multiLevelType w:val="hybridMultilevel"/>
    <w:tmpl w:val="124AFB7A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B2800A0"/>
    <w:multiLevelType w:val="hybridMultilevel"/>
    <w:tmpl w:val="3B664C60"/>
    <w:lvl w:ilvl="0" w:tplc="5B1221A0">
      <w:start w:val="1"/>
      <w:numFmt w:val="bullet"/>
      <w:lvlText w:val="•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27A17E2">
      <w:start w:val="1"/>
      <w:numFmt w:val="bullet"/>
      <w:lvlText w:val="o"/>
      <w:lvlJc w:val="left"/>
      <w:pPr>
        <w:ind w:left="64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984BE82">
      <w:start w:val="1"/>
      <w:numFmt w:val="bullet"/>
      <w:lvlText w:val="-"/>
      <w:lvlJc w:val="left"/>
      <w:pPr>
        <w:ind w:left="85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8A472DA">
      <w:start w:val="1"/>
      <w:numFmt w:val="bullet"/>
      <w:lvlText w:val="•"/>
      <w:lvlJc w:val="left"/>
      <w:pPr>
        <w:ind w:left="164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0707DCC">
      <w:start w:val="1"/>
      <w:numFmt w:val="bullet"/>
      <w:lvlText w:val="o"/>
      <w:lvlJc w:val="left"/>
      <w:pPr>
        <w:ind w:left="236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DAEE84C">
      <w:start w:val="1"/>
      <w:numFmt w:val="bullet"/>
      <w:lvlText w:val="▪"/>
      <w:lvlJc w:val="left"/>
      <w:pPr>
        <w:ind w:left="308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CEEA00C">
      <w:start w:val="1"/>
      <w:numFmt w:val="bullet"/>
      <w:lvlText w:val="•"/>
      <w:lvlJc w:val="left"/>
      <w:pPr>
        <w:ind w:left="380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906202A">
      <w:start w:val="1"/>
      <w:numFmt w:val="bullet"/>
      <w:lvlText w:val="o"/>
      <w:lvlJc w:val="left"/>
      <w:pPr>
        <w:ind w:left="452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4665C74">
      <w:start w:val="1"/>
      <w:numFmt w:val="bullet"/>
      <w:lvlText w:val="▪"/>
      <w:lvlJc w:val="left"/>
      <w:pPr>
        <w:ind w:left="524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1B856BEC"/>
    <w:multiLevelType w:val="hybridMultilevel"/>
    <w:tmpl w:val="6B228242"/>
    <w:lvl w:ilvl="0" w:tplc="29864B1C">
      <w:start w:val="1"/>
      <w:numFmt w:val="decimal"/>
      <w:lvlText w:val="%1."/>
      <w:lvlJc w:val="left"/>
      <w:pPr>
        <w:ind w:left="28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E745A86">
      <w:start w:val="1"/>
      <w:numFmt w:val="lowerLetter"/>
      <w:lvlText w:val="%2)"/>
      <w:lvlJc w:val="left"/>
      <w:pPr>
        <w:ind w:left="56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7C4FACE">
      <w:start w:val="1"/>
      <w:numFmt w:val="bullet"/>
      <w:lvlText w:val="➢"/>
      <w:lvlJc w:val="left"/>
      <w:pPr>
        <w:ind w:left="852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342590E">
      <w:start w:val="1"/>
      <w:numFmt w:val="bullet"/>
      <w:lvlText w:val="-"/>
      <w:lvlJc w:val="left"/>
      <w:pPr>
        <w:ind w:left="111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C380D46">
      <w:start w:val="1"/>
      <w:numFmt w:val="bullet"/>
      <w:lvlText w:val="o"/>
      <w:lvlJc w:val="left"/>
      <w:pPr>
        <w:ind w:left="193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8A25850">
      <w:start w:val="1"/>
      <w:numFmt w:val="bullet"/>
      <w:lvlText w:val="▪"/>
      <w:lvlJc w:val="left"/>
      <w:pPr>
        <w:ind w:left="265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D56FB66">
      <w:start w:val="1"/>
      <w:numFmt w:val="bullet"/>
      <w:lvlText w:val="•"/>
      <w:lvlJc w:val="left"/>
      <w:pPr>
        <w:ind w:left="337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768E31E">
      <w:start w:val="1"/>
      <w:numFmt w:val="bullet"/>
      <w:lvlText w:val="o"/>
      <w:lvlJc w:val="left"/>
      <w:pPr>
        <w:ind w:left="409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AA4EBC2">
      <w:start w:val="1"/>
      <w:numFmt w:val="bullet"/>
      <w:lvlText w:val="▪"/>
      <w:lvlJc w:val="left"/>
      <w:pPr>
        <w:ind w:left="481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21BB4980"/>
    <w:multiLevelType w:val="hybridMultilevel"/>
    <w:tmpl w:val="1808350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7BC1CE2"/>
    <w:multiLevelType w:val="hybridMultilevel"/>
    <w:tmpl w:val="DEA27798"/>
    <w:lvl w:ilvl="0" w:tplc="C8BA37D2">
      <w:start w:val="1"/>
      <w:numFmt w:val="lowerLetter"/>
      <w:lvlText w:val="%1."/>
      <w:lvlJc w:val="left"/>
      <w:pPr>
        <w:ind w:left="164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361" w:hanging="360"/>
      </w:pPr>
    </w:lvl>
    <w:lvl w:ilvl="2" w:tplc="0409001B" w:tentative="1">
      <w:start w:val="1"/>
      <w:numFmt w:val="lowerRoman"/>
      <w:lvlText w:val="%3."/>
      <w:lvlJc w:val="right"/>
      <w:pPr>
        <w:ind w:left="3081" w:hanging="180"/>
      </w:pPr>
    </w:lvl>
    <w:lvl w:ilvl="3" w:tplc="0409000F" w:tentative="1">
      <w:start w:val="1"/>
      <w:numFmt w:val="decimal"/>
      <w:lvlText w:val="%4."/>
      <w:lvlJc w:val="left"/>
      <w:pPr>
        <w:ind w:left="3801" w:hanging="360"/>
      </w:pPr>
    </w:lvl>
    <w:lvl w:ilvl="4" w:tplc="04090019" w:tentative="1">
      <w:start w:val="1"/>
      <w:numFmt w:val="lowerLetter"/>
      <w:lvlText w:val="%5."/>
      <w:lvlJc w:val="left"/>
      <w:pPr>
        <w:ind w:left="4521" w:hanging="360"/>
      </w:pPr>
    </w:lvl>
    <w:lvl w:ilvl="5" w:tplc="0409001B" w:tentative="1">
      <w:start w:val="1"/>
      <w:numFmt w:val="lowerRoman"/>
      <w:lvlText w:val="%6."/>
      <w:lvlJc w:val="right"/>
      <w:pPr>
        <w:ind w:left="5241" w:hanging="180"/>
      </w:pPr>
    </w:lvl>
    <w:lvl w:ilvl="6" w:tplc="0409000F" w:tentative="1">
      <w:start w:val="1"/>
      <w:numFmt w:val="decimal"/>
      <w:lvlText w:val="%7."/>
      <w:lvlJc w:val="left"/>
      <w:pPr>
        <w:ind w:left="5961" w:hanging="360"/>
      </w:pPr>
    </w:lvl>
    <w:lvl w:ilvl="7" w:tplc="04090019" w:tentative="1">
      <w:start w:val="1"/>
      <w:numFmt w:val="lowerLetter"/>
      <w:lvlText w:val="%8."/>
      <w:lvlJc w:val="left"/>
      <w:pPr>
        <w:ind w:left="6681" w:hanging="360"/>
      </w:pPr>
    </w:lvl>
    <w:lvl w:ilvl="8" w:tplc="0409001B" w:tentative="1">
      <w:start w:val="1"/>
      <w:numFmt w:val="lowerRoman"/>
      <w:lvlText w:val="%9."/>
      <w:lvlJc w:val="right"/>
      <w:pPr>
        <w:ind w:left="7401" w:hanging="180"/>
      </w:pPr>
    </w:lvl>
  </w:abstractNum>
  <w:abstractNum w:abstractNumId="12" w15:restartNumberingAfterBreak="0">
    <w:nsid w:val="2E7F7B34"/>
    <w:multiLevelType w:val="hybridMultilevel"/>
    <w:tmpl w:val="3E4EC6E0"/>
    <w:lvl w:ilvl="0" w:tplc="8B327B4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4C400203"/>
    <w:multiLevelType w:val="hybridMultilevel"/>
    <w:tmpl w:val="F4BEC14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EA54650"/>
    <w:multiLevelType w:val="hybridMultilevel"/>
    <w:tmpl w:val="0986C4AA"/>
    <w:lvl w:ilvl="0" w:tplc="68F6019C">
      <w:start w:val="1"/>
      <w:numFmt w:val="lowerLetter"/>
      <w:lvlText w:val="%1."/>
      <w:lvlJc w:val="left"/>
      <w:pPr>
        <w:ind w:left="114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66" w:hanging="360"/>
      </w:pPr>
    </w:lvl>
    <w:lvl w:ilvl="2" w:tplc="0409001B" w:tentative="1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5" w15:restartNumberingAfterBreak="0">
    <w:nsid w:val="59BC492A"/>
    <w:multiLevelType w:val="hybridMultilevel"/>
    <w:tmpl w:val="52D06526"/>
    <w:lvl w:ilvl="0" w:tplc="F6047BAE">
      <w:start w:val="1"/>
      <w:numFmt w:val="decimal"/>
      <w:lvlText w:val="%1."/>
      <w:lvlJc w:val="left"/>
      <w:pPr>
        <w:ind w:left="786" w:hanging="360"/>
      </w:pPr>
      <w:rPr>
        <w:rFonts w:hint="default"/>
        <w:u w:val="single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6" w15:restartNumberingAfterBreak="0">
    <w:nsid w:val="5AF521EE"/>
    <w:multiLevelType w:val="hybridMultilevel"/>
    <w:tmpl w:val="CED2CB12"/>
    <w:lvl w:ilvl="0" w:tplc="8E0A85D6">
      <w:start w:val="1"/>
      <w:numFmt w:val="lowerLetter"/>
      <w:lvlText w:val="%1."/>
      <w:lvlJc w:val="left"/>
      <w:pPr>
        <w:ind w:left="1146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866" w:hanging="360"/>
      </w:pPr>
    </w:lvl>
    <w:lvl w:ilvl="2" w:tplc="0409001B" w:tentative="1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7" w15:restartNumberingAfterBreak="0">
    <w:nsid w:val="5B021540"/>
    <w:multiLevelType w:val="hybridMultilevel"/>
    <w:tmpl w:val="16ECE096"/>
    <w:lvl w:ilvl="0" w:tplc="6F6CD9E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67A32E01"/>
    <w:multiLevelType w:val="hybridMultilevel"/>
    <w:tmpl w:val="66A0929E"/>
    <w:lvl w:ilvl="0" w:tplc="04090001">
      <w:start w:val="1"/>
      <w:numFmt w:val="bullet"/>
      <w:lvlText w:val=""/>
      <w:lvlJc w:val="left"/>
      <w:pPr>
        <w:ind w:left="157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9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3" w:hanging="360"/>
      </w:pPr>
      <w:rPr>
        <w:rFonts w:ascii="Wingdings" w:hAnsi="Wingdings" w:hint="default"/>
      </w:rPr>
    </w:lvl>
  </w:abstractNum>
  <w:abstractNum w:abstractNumId="19" w15:restartNumberingAfterBreak="0">
    <w:nsid w:val="6F736FCE"/>
    <w:multiLevelType w:val="hybridMultilevel"/>
    <w:tmpl w:val="4F5601B0"/>
    <w:lvl w:ilvl="0" w:tplc="2B20DA9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72516AE0"/>
    <w:multiLevelType w:val="hybridMultilevel"/>
    <w:tmpl w:val="2342FBF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62953D1"/>
    <w:multiLevelType w:val="hybridMultilevel"/>
    <w:tmpl w:val="CD5CED5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3"/>
  </w:num>
  <w:num w:numId="2">
    <w:abstractNumId w:val="7"/>
  </w:num>
  <w:num w:numId="3">
    <w:abstractNumId w:val="4"/>
  </w:num>
  <w:num w:numId="4">
    <w:abstractNumId w:val="19"/>
  </w:num>
  <w:num w:numId="5">
    <w:abstractNumId w:val="6"/>
  </w:num>
  <w:num w:numId="6">
    <w:abstractNumId w:val="21"/>
  </w:num>
  <w:num w:numId="7">
    <w:abstractNumId w:val="12"/>
  </w:num>
  <w:num w:numId="8">
    <w:abstractNumId w:val="5"/>
  </w:num>
  <w:num w:numId="9">
    <w:abstractNumId w:val="15"/>
  </w:num>
  <w:num w:numId="10">
    <w:abstractNumId w:val="16"/>
  </w:num>
  <w:num w:numId="11">
    <w:abstractNumId w:val="14"/>
  </w:num>
  <w:num w:numId="12">
    <w:abstractNumId w:val="20"/>
  </w:num>
  <w:num w:numId="13">
    <w:abstractNumId w:val="17"/>
  </w:num>
  <w:num w:numId="14">
    <w:abstractNumId w:val="11"/>
  </w:num>
  <w:num w:numId="15">
    <w:abstractNumId w:val="10"/>
  </w:num>
  <w:num w:numId="16">
    <w:abstractNumId w:val="3"/>
  </w:num>
  <w:num w:numId="17">
    <w:abstractNumId w:val="2"/>
  </w:num>
  <w:num w:numId="18">
    <w:abstractNumId w:val="0"/>
  </w:num>
  <w:num w:numId="19">
    <w:abstractNumId w:val="1"/>
  </w:num>
  <w:num w:numId="20">
    <w:abstractNumId w:val="9"/>
  </w:num>
  <w:num w:numId="21">
    <w:abstractNumId w:val="8"/>
  </w:num>
  <w:num w:numId="22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87CE0"/>
    <w:rsid w:val="00021E24"/>
    <w:rsid w:val="000341E6"/>
    <w:rsid w:val="000407FB"/>
    <w:rsid w:val="0011471C"/>
    <w:rsid w:val="001B6AFC"/>
    <w:rsid w:val="001C517D"/>
    <w:rsid w:val="001D08F8"/>
    <w:rsid w:val="00254C3D"/>
    <w:rsid w:val="00283FC9"/>
    <w:rsid w:val="00317947"/>
    <w:rsid w:val="00387CE0"/>
    <w:rsid w:val="00477D1C"/>
    <w:rsid w:val="004A3E1B"/>
    <w:rsid w:val="004B3622"/>
    <w:rsid w:val="00545C02"/>
    <w:rsid w:val="0055031D"/>
    <w:rsid w:val="005B5455"/>
    <w:rsid w:val="005D5390"/>
    <w:rsid w:val="0061372A"/>
    <w:rsid w:val="007918C5"/>
    <w:rsid w:val="008031AB"/>
    <w:rsid w:val="008D36E5"/>
    <w:rsid w:val="009108B2"/>
    <w:rsid w:val="00963FD5"/>
    <w:rsid w:val="00982715"/>
    <w:rsid w:val="009E1B1B"/>
    <w:rsid w:val="00A51D3A"/>
    <w:rsid w:val="00AC07DE"/>
    <w:rsid w:val="00B62ACC"/>
    <w:rsid w:val="00BE6C05"/>
    <w:rsid w:val="00D01A5E"/>
    <w:rsid w:val="00D90107"/>
    <w:rsid w:val="00DD17E6"/>
    <w:rsid w:val="00E72D28"/>
    <w:rsid w:val="00EB285D"/>
    <w:rsid w:val="00EC44BA"/>
    <w:rsid w:val="00EF74D6"/>
    <w:rsid w:val="00F43400"/>
    <w:rsid w:val="00F815E1"/>
    <w:rsid w:val="00FB74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4:docId w14:val="658420FE"/>
  <w15:chartTrackingRefBased/>
  <w15:docId w15:val="{29A294E4-EF07-4CA5-929F-C0C335A85A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01A5E"/>
    <w:pPr>
      <w:ind w:left="720"/>
      <w:contextualSpacing/>
    </w:pPr>
  </w:style>
  <w:style w:type="paragraph" w:styleId="NoSpacing">
    <w:name w:val="No Spacing"/>
    <w:link w:val="NoSpacingChar"/>
    <w:uiPriority w:val="1"/>
    <w:qFormat/>
    <w:rsid w:val="005D5390"/>
    <w:pPr>
      <w:spacing w:after="0" w:line="240" w:lineRule="auto"/>
    </w:pPr>
    <w:rPr>
      <w:lang w:eastAsia="en-US"/>
    </w:rPr>
  </w:style>
  <w:style w:type="character" w:customStyle="1" w:styleId="NoSpacingChar">
    <w:name w:val="No Spacing Char"/>
    <w:basedOn w:val="DefaultParagraphFont"/>
    <w:link w:val="NoSpacing"/>
    <w:uiPriority w:val="1"/>
    <w:rsid w:val="005D5390"/>
    <w:rPr>
      <w:lang w:eastAsia="en-US"/>
    </w:rPr>
  </w:style>
  <w:style w:type="paragraph" w:styleId="Header">
    <w:name w:val="header"/>
    <w:basedOn w:val="Normal"/>
    <w:link w:val="HeaderChar"/>
    <w:uiPriority w:val="99"/>
    <w:unhideWhenUsed/>
    <w:rsid w:val="005D539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D5390"/>
  </w:style>
  <w:style w:type="paragraph" w:styleId="Footer">
    <w:name w:val="footer"/>
    <w:basedOn w:val="Normal"/>
    <w:link w:val="FooterChar"/>
    <w:uiPriority w:val="99"/>
    <w:unhideWhenUsed/>
    <w:rsid w:val="005D539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D5390"/>
  </w:style>
  <w:style w:type="character" w:customStyle="1" w:styleId="shorttext">
    <w:name w:val="short_text"/>
    <w:basedOn w:val="DefaultParagraphFont"/>
    <w:rsid w:val="009108B2"/>
  </w:style>
  <w:style w:type="character" w:styleId="Hyperlink">
    <w:name w:val="Hyperlink"/>
    <w:basedOn w:val="DefaultParagraphFont"/>
    <w:uiPriority w:val="99"/>
    <w:semiHidden/>
    <w:unhideWhenUsed/>
    <w:rsid w:val="00EF74D6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26993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265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050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06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7186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66517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32832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51394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jpg"/><Relationship Id="rId17" Type="http://schemas.openxmlformats.org/officeDocument/2006/relationships/header" Target="header3.xml"/><Relationship Id="rId2" Type="http://schemas.openxmlformats.org/officeDocument/2006/relationships/customXml" Target="../customXml/item2.xml"/><Relationship Id="rId16" Type="http://schemas.openxmlformats.org/officeDocument/2006/relationships/footer" Target="footer2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g"/><Relationship Id="rId5" Type="http://schemas.openxmlformats.org/officeDocument/2006/relationships/settings" Target="settings.xml"/><Relationship Id="rId15" Type="http://schemas.openxmlformats.org/officeDocument/2006/relationships/footer" Target="footer1.xml"/><Relationship Id="rId10" Type="http://schemas.openxmlformats.org/officeDocument/2006/relationships/image" Target="media/image2.jpg"/><Relationship Id="rId19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jpg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X Class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78B1DB5-12AA-4C59-B5CA-47405C4D03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565</Words>
  <Characters>3227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MODUL  I</vt:lpstr>
    </vt:vector>
  </TitlesOfParts>
  <Company>RAfiqa maharani putri siregar</Company>
  <LinksUpToDate>false</LinksUpToDate>
  <CharactersWithSpaces>3785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MODUL  I</dc:title>
  <dc:subject/>
  <dc:creator>L 200 154 004</dc:creator>
  <cp:keywords/>
  <dc:description/>
  <cp:lastModifiedBy>rara kinandha</cp:lastModifiedBy>
  <cp:revision>2</cp:revision>
  <dcterms:created xsi:type="dcterms:W3CDTF">2018-01-06T08:03:00Z</dcterms:created>
  <dcterms:modified xsi:type="dcterms:W3CDTF">2018-01-06T08:03:00Z</dcterms:modified>
</cp:coreProperties>
</file>