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eastAsia="ko-KR"/>
        </w:rPr>
        <w:id w:val="-2109495464"/>
        <w:docPartObj>
          <w:docPartGallery w:val="Cover Pages"/>
          <w:docPartUnique/>
        </w:docPartObj>
      </w:sdtPr>
      <w:sdtEndPr>
        <w:rPr>
          <w:b/>
          <w:bCs/>
        </w:rPr>
      </w:sdtEndPr>
      <w:sdtContent>
        <w:p w14:paraId="6F607749" w14:textId="77777777" w:rsidR="005D5390" w:rsidRDefault="005D5390">
          <w:pPr>
            <w:pStyle w:val="NoSpacing"/>
          </w:pPr>
          <w:r>
            <w:rPr>
              <w:noProof/>
              <w:lang w:eastAsia="ko-KR"/>
            </w:rPr>
            <mc:AlternateContent>
              <mc:Choice Requires="wpg">
                <w:drawing>
                  <wp:anchor distT="0" distB="0" distL="114300" distR="114300" simplePos="0" relativeHeight="251659264" behindDoc="1" locked="0" layoutInCell="1" allowOverlap="1" wp14:anchorId="5F233422" wp14:editId="6493F03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F4AABE1" w14:textId="77777777" w:rsidR="005D5390" w:rsidRDefault="005D5390">
                                      <w:pPr>
                                        <w:pStyle w:val="NoSpacing"/>
                                        <w:jc w:val="right"/>
                                        <w:rPr>
                                          <w:color w:val="FFFFFF" w:themeColor="background1"/>
                                          <w:sz w:val="28"/>
                                          <w:szCs w:val="28"/>
                                        </w:rPr>
                                      </w:pPr>
                                      <w:r>
                                        <w:rPr>
                                          <w:color w:val="FFFFFF" w:themeColor="background1"/>
                                          <w:sz w:val="28"/>
                                          <w:szCs w:val="28"/>
                                        </w:rPr>
                                        <w:t>X Class</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6024568"/>
                                <a:ext cx="932771" cy="3095811"/>
                                <a:chOff x="80645" y="5365127"/>
                                <a:chExt cx="592230" cy="1967711"/>
                              </a:xfrm>
                            </wpg:grpSpPr>
                            <wpg:grpSp>
                              <wpg:cNvPr id="6" name="Group 6"/>
                              <wpg:cNvGrpSpPr>
                                <a:grpSpLocks noChangeAspect="1"/>
                              </wpg:cNvGrpSpPr>
                              <wpg:grpSpPr>
                                <a:xfrm>
                                  <a:off x="607787" y="7223300"/>
                                  <a:ext cx="65088" cy="109538"/>
                                  <a:chOff x="607787" y="7223300"/>
                                  <a:chExt cx="65088" cy="109538"/>
                                </a:xfrm>
                              </wpg:grpSpPr>
                              <wps:wsp>
                                <wps:cNvPr id="1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up 19"/>
                              <wpg:cNvGrpSpPr>
                                <a:grpSpLocks noChangeAspect="1"/>
                              </wpg:cNvGrpSpPr>
                              <wpg:grpSpPr>
                                <a:xfrm>
                                  <a:off x="80645" y="5365127"/>
                                  <a:ext cx="519191" cy="1967706"/>
                                  <a:chOff x="80645" y="5010327"/>
                                  <a:chExt cx="347663" cy="1317625"/>
                                </a:xfrm>
                              </wpg:grpSpPr>
                              <wps:wsp>
                                <wps:cNvPr id="2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233422"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GnTpKqIIAAChLgAADgAAAAAAAAAAAAAAAAAuAgAAZHJz&#10;L2Uyb0RvYy54bWxQSwECLQAUAAYACAAAACEAT/eVMt0AAAAGAQAADwAAAAAAAAAAAAAAAAD8CgAA&#10;ZHJzL2Rvd25yZXYueG1sUEsFBgAAAAAEAAQA8wAAAAYM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F4AABE1" w14:textId="77777777" w:rsidR="005D5390" w:rsidRDefault="005D5390">
                                <w:pPr>
                                  <w:pStyle w:val="NoSpacing"/>
                                  <w:jc w:val="right"/>
                                  <w:rPr>
                                    <w:color w:val="FFFFFF" w:themeColor="background1"/>
                                    <w:sz w:val="28"/>
                                    <w:szCs w:val="28"/>
                                  </w:rPr>
                                </w:pPr>
                                <w:r>
                                  <w:rPr>
                                    <w:color w:val="FFFFFF" w:themeColor="background1"/>
                                    <w:sz w:val="28"/>
                                    <w:szCs w:val="28"/>
                                  </w:rPr>
                                  <w:t>X Class</w:t>
                                </w:r>
                              </w:p>
                            </w:sdtContent>
                          </w:sdt>
                        </w:txbxContent>
                      </v:textbox>
                    </v:shape>
                    <v:group id="Group 5" o:spid="_x0000_s1029" style="position:absolute;left:762;top:60245;width:9327;height:30958" coordorigin="806,53651" coordsize="5922,1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6077;top:72233;width:651;height:1095" coordorigin="6077,72233" coordsize="650,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5" o:spid="_x0000_s103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9" o:spid="_x0000_s103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" path="m,l31,65r-8,l,xe" fillcolor="#44546a [3215]" strokecolor="#44546a [3215]" strokeweight="0">
                          <v:path arrowok="t" o:connecttype="custom" o:connectlocs="0,0;49213,103188;36513,103188;0,0" o:connectangles="0,0,0,0"/>
                        </v:shape>
                      </v:group>
                      <v:group id="Group 19" o:spid="_x0000_s1033" style="position:absolute;left:806;top:53651;width:5192;height:19677" coordorigin="806,50103" coordsize="3476,1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10" o:spid="_x0000_s1034"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3" o:spid="_x0000_s103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wfxQAAANsAAAAPAAAAZHJzL2Rvd25yZXYueG1sRI9La8Mw&#10;EITvgf4HsYXeErmmBO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CxApwf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3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group>
                    </v:group>
                    <w10:wrap anchorx="page" anchory="page"/>
                  </v:group>
                </w:pict>
              </mc:Fallback>
            </mc:AlternateContent>
          </w:r>
          <w:r>
            <w:rPr>
              <w:noProof/>
              <w:lang w:eastAsia="ko-KR"/>
            </w:rPr>
            <mc:AlternateContent>
              <mc:Choice Requires="wps">
                <w:drawing>
                  <wp:anchor distT="0" distB="0" distL="114300" distR="114300" simplePos="0" relativeHeight="251661312" behindDoc="0" locked="0" layoutInCell="1" allowOverlap="1" wp14:anchorId="1A725A99" wp14:editId="300A6E6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4C51" w14:textId="6616DAE6" w:rsidR="005D5390" w:rsidRPr="004A3E1B" w:rsidRDefault="00192FD4">
                                <w:pPr>
                                  <w:pStyle w:val="NoSpacing"/>
                                  <w:rPr>
                                    <w:b/>
                                    <w:sz w:val="32"/>
                                    <w:szCs w:val="32"/>
                                  </w:rPr>
                                </w:pPr>
                                <w:sdt>
                                  <w:sdtPr>
                                    <w:rPr>
                                      <w:b/>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D5390" w:rsidRPr="004A3E1B">
                                      <w:rPr>
                                        <w:b/>
                                        <w:sz w:val="32"/>
                                        <w:szCs w:val="32"/>
                                      </w:rPr>
                                      <w:t>L 200 154 0</w:t>
                                    </w:r>
                                    <w:r w:rsidR="004A3E1B" w:rsidRPr="004A3E1B">
                                      <w:rPr>
                                        <w:b/>
                                        <w:sz w:val="32"/>
                                        <w:szCs w:val="32"/>
                                      </w:rPr>
                                      <w:t>04</w:t>
                                    </w:r>
                                  </w:sdtContent>
                                </w:sdt>
                              </w:p>
                              <w:p w14:paraId="15D888CB" w14:textId="315E2334" w:rsidR="004A3E1B" w:rsidRPr="004A3E1B" w:rsidRDefault="004A3E1B">
                                <w:pPr>
                                  <w:pStyle w:val="NoSpacing"/>
                                  <w:rPr>
                                    <w:b/>
                                    <w:sz w:val="32"/>
                                    <w:szCs w:val="32"/>
                                  </w:rPr>
                                </w:pPr>
                                <w:r w:rsidRPr="004A3E1B">
                                  <w:rPr>
                                    <w:b/>
                                    <w:sz w:val="32"/>
                                    <w:szCs w:val="32"/>
                                  </w:rPr>
                                  <w:t>RARA KINANDHA NINGRUM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25A99" id="_x0000_t202" coordsize="21600,21600" o:spt="202" path="m,l,21600r21600,l21600,xe">
                    <v:stroke joinstyle="miter"/>
                    <v:path gradientshapeok="t" o:connecttype="rect"/>
                  </v:shapetype>
                  <v:shape id="Text Box 32" o:spid="_x0000_s103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A7A4C51" w14:textId="6616DAE6" w:rsidR="005D5390" w:rsidRPr="004A3E1B" w:rsidRDefault="00F33494">
                          <w:pPr>
                            <w:pStyle w:val="NoSpacing"/>
                            <w:rPr>
                              <w:b/>
                              <w:sz w:val="32"/>
                              <w:szCs w:val="32"/>
                            </w:rPr>
                          </w:pPr>
                          <w:sdt>
                            <w:sdtPr>
                              <w:rPr>
                                <w:b/>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D5390" w:rsidRPr="004A3E1B">
                                <w:rPr>
                                  <w:b/>
                                  <w:sz w:val="32"/>
                                  <w:szCs w:val="32"/>
                                </w:rPr>
                                <w:t>L 200 154 0</w:t>
                              </w:r>
                              <w:r w:rsidR="004A3E1B" w:rsidRPr="004A3E1B">
                                <w:rPr>
                                  <w:b/>
                                  <w:sz w:val="32"/>
                                  <w:szCs w:val="32"/>
                                </w:rPr>
                                <w:t>04</w:t>
                              </w:r>
                            </w:sdtContent>
                          </w:sdt>
                        </w:p>
                        <w:p w14:paraId="15D888CB" w14:textId="315E2334" w:rsidR="004A3E1B" w:rsidRPr="004A3E1B" w:rsidRDefault="004A3E1B">
                          <w:pPr>
                            <w:pStyle w:val="NoSpacing"/>
                            <w:rPr>
                              <w:b/>
                              <w:sz w:val="32"/>
                              <w:szCs w:val="32"/>
                            </w:rPr>
                          </w:pPr>
                          <w:r w:rsidRPr="004A3E1B">
                            <w:rPr>
                              <w:b/>
                              <w:sz w:val="32"/>
                              <w:szCs w:val="32"/>
                            </w:rPr>
                            <w:t>RARA KINANDHA NINGRUM</w:t>
                          </w:r>
                        </w:p>
                      </w:txbxContent>
                    </v:textbox>
                    <w10:wrap anchorx="page" anchory="page"/>
                  </v:shape>
                </w:pict>
              </mc:Fallback>
            </mc:AlternateContent>
          </w:r>
        </w:p>
        <w:p w14:paraId="62CD220E" w14:textId="77777777" w:rsidR="005D5390" w:rsidRDefault="005D5390">
          <w:pPr>
            <w:rPr>
              <w:b/>
              <w:bCs/>
            </w:rPr>
          </w:pPr>
          <w:r>
            <w:rPr>
              <w:noProof/>
            </w:rPr>
            <mc:AlternateContent>
              <mc:Choice Requires="wps">
                <w:drawing>
                  <wp:anchor distT="0" distB="0" distL="114300" distR="114300" simplePos="0" relativeHeight="251660288" behindDoc="0" locked="0" layoutInCell="1" allowOverlap="1" wp14:anchorId="1B3A68EB" wp14:editId="2AD7D0BF">
                    <wp:simplePos x="0" y="0"/>
                    <wp:positionH relativeFrom="page">
                      <wp:posOffset>3019425</wp:posOffset>
                    </wp:positionH>
                    <wp:positionV relativeFrom="page">
                      <wp:posOffset>1762125</wp:posOffset>
                    </wp:positionV>
                    <wp:extent cx="3737610" cy="1069340"/>
                    <wp:effectExtent l="0" t="0" r="15240" b="0"/>
                    <wp:wrapNone/>
                    <wp:docPr id="31" name="Text Box 31"/>
                    <wp:cNvGraphicFramePr/>
                    <a:graphic xmlns:a="http://schemas.openxmlformats.org/drawingml/2006/main">
                      <a:graphicData uri="http://schemas.microsoft.com/office/word/2010/wordprocessingShape">
                        <wps:wsp>
                          <wps:cNvSpPr txBox="1"/>
                          <wps:spPr>
                            <a:xfrm>
                              <a:off x="0" y="0"/>
                              <a:ext cx="373761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F19657" w14:textId="36E169EE" w:rsidR="005D5390" w:rsidRPr="004A3E1B" w:rsidRDefault="004A3E1B">
                                <w:pPr>
                                  <w:pStyle w:val="NoSpacing"/>
                                  <w:rPr>
                                    <w:rFonts w:asciiTheme="majorHAnsi" w:eastAsiaTheme="majorEastAsia" w:hAnsiTheme="majorHAnsi" w:cstheme="majorBidi"/>
                                    <w:color w:val="262626" w:themeColor="text1" w:themeTint="D9"/>
                                    <w:sz w:val="72"/>
                                    <w:szCs w:val="72"/>
                                  </w:rPr>
                                </w:pPr>
                                <w:r w:rsidRPr="004A3E1B">
                                  <w:rPr>
                                    <w:rFonts w:ascii="Nexa Bold" w:eastAsiaTheme="majorEastAsia" w:hAnsi="Nexa Bold" w:cstheme="majorBidi"/>
                                    <w:color w:val="262626" w:themeColor="text1" w:themeTint="D9"/>
                                    <w:sz w:val="72"/>
                                    <w:szCs w:val="72"/>
                                  </w:rPr>
                                  <w:t>Database Management Systems</w:t>
                                </w:r>
                              </w:p>
                              <w:p w14:paraId="3F216664" w14:textId="578677E1" w:rsidR="005D5390" w:rsidRPr="005D5390" w:rsidRDefault="00192FD4">
                                <w:pPr>
                                  <w:spacing w:before="120"/>
                                  <w:rPr>
                                    <w:rFonts w:ascii="Nexa Rust Sans Black" w:hAnsi="Nexa Rust Sans Black"/>
                                    <w:color w:val="404040" w:themeColor="text1" w:themeTint="BF"/>
                                    <w:sz w:val="36"/>
                                    <w:szCs w:val="36"/>
                                  </w:rPr>
                                </w:pPr>
                                <w:sdt>
                                  <w:sdtPr>
                                    <w:rPr>
                                      <w:rFonts w:ascii="Nexa Rust Sans Black" w:hAnsi="Nexa Rust Sans Black"/>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A3E1B">
                                      <w:rPr>
                                        <w:rFonts w:ascii="Nexa Rust Sans Black" w:hAnsi="Nexa Rust Sans Black"/>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B3A68EB" id="Text Box 31" o:spid="_x0000_s1038" type="#_x0000_t202" style="position:absolute;margin-left:237.75pt;margin-top:138.75pt;width:294.3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" filled="f" stroked="f" strokeweight=".5pt">
                    <v:textbox style="mso-fit-shape-to-text:t" inset="0,0,0,0">
                      <w:txbxContent>
                        <w:p w14:paraId="30F19657" w14:textId="36E169EE" w:rsidR="005D5390" w:rsidRPr="004A3E1B" w:rsidRDefault="004A3E1B">
                          <w:pPr>
                            <w:pStyle w:val="NoSpacing"/>
                            <w:rPr>
                              <w:rFonts w:asciiTheme="majorHAnsi" w:eastAsiaTheme="majorEastAsia" w:hAnsiTheme="majorHAnsi" w:cstheme="majorBidi"/>
                              <w:color w:val="262626" w:themeColor="text1" w:themeTint="D9"/>
                              <w:sz w:val="72"/>
                              <w:szCs w:val="72"/>
                            </w:rPr>
                          </w:pPr>
                          <w:r w:rsidRPr="004A3E1B">
                            <w:rPr>
                              <w:rFonts w:ascii="Nexa Bold" w:eastAsiaTheme="majorEastAsia" w:hAnsi="Nexa Bold" w:cstheme="majorBidi"/>
                              <w:color w:val="262626" w:themeColor="text1" w:themeTint="D9"/>
                              <w:sz w:val="72"/>
                              <w:szCs w:val="72"/>
                            </w:rPr>
                            <w:t>Database Management Systems</w:t>
                          </w:r>
                        </w:p>
                        <w:p w14:paraId="3F216664" w14:textId="578677E1" w:rsidR="005D5390" w:rsidRPr="005D5390" w:rsidRDefault="00F33494">
                          <w:pPr>
                            <w:spacing w:before="120"/>
                            <w:rPr>
                              <w:rFonts w:ascii="Nexa Rust Sans Black" w:hAnsi="Nexa Rust Sans Black"/>
                              <w:color w:val="404040" w:themeColor="text1" w:themeTint="BF"/>
                              <w:sz w:val="36"/>
                              <w:szCs w:val="36"/>
                            </w:rPr>
                          </w:pPr>
                          <w:sdt>
                            <w:sdtPr>
                              <w:rPr>
                                <w:rFonts w:ascii="Nexa Rust Sans Black" w:hAnsi="Nexa Rust Sans Black"/>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A3E1B">
                                <w:rPr>
                                  <w:rFonts w:ascii="Nexa Rust Sans Black" w:hAnsi="Nexa Rust Sans Black"/>
                                  <w:color w:val="404040" w:themeColor="text1" w:themeTint="BF"/>
                                  <w:sz w:val="36"/>
                                  <w:szCs w:val="36"/>
                                </w:rPr>
                                <w:t xml:space="preserve">     </w:t>
                              </w:r>
                            </w:sdtContent>
                          </w:sdt>
                        </w:p>
                      </w:txbxContent>
                    </v:textbox>
                    <w10:wrap anchorx="page" anchory="page"/>
                  </v:shape>
                </w:pict>
              </mc:Fallback>
            </mc:AlternateContent>
          </w:r>
          <w:r>
            <w:rPr>
              <w:b/>
              <w:bCs/>
            </w:rPr>
            <w:br w:type="page"/>
          </w:r>
        </w:p>
      </w:sdtContent>
    </w:sdt>
    <w:p w14:paraId="0C81FA0F" w14:textId="77777777" w:rsidR="000E25AC" w:rsidRDefault="000E25AC" w:rsidP="000E25AC">
      <w:pPr>
        <w:spacing w:line="256" w:lineRule="auto"/>
        <w:ind w:left="80"/>
        <w:rPr>
          <w:sz w:val="24"/>
          <w:szCs w:val="24"/>
        </w:rPr>
      </w:pPr>
      <w:r>
        <w:rPr>
          <w:sz w:val="24"/>
          <w:szCs w:val="24"/>
        </w:rPr>
        <w:lastRenderedPageBreak/>
        <w:t>ER-Diagram is a model that aims to explain the relationship between data in the database based on the basic objects of data that have relationships between relations. And in the depiction of data structures and relationships between data, use some notations and symbols.</w:t>
      </w:r>
    </w:p>
    <w:p w14:paraId="7162D628" w14:textId="77777777" w:rsidR="000E25AC" w:rsidRDefault="000E25AC" w:rsidP="000E25AC">
      <w:pPr>
        <w:spacing w:line="256" w:lineRule="auto"/>
        <w:ind w:left="80"/>
        <w:rPr>
          <w:sz w:val="24"/>
          <w:szCs w:val="24"/>
        </w:rPr>
      </w:pPr>
      <w:r>
        <w:rPr>
          <w:sz w:val="24"/>
          <w:szCs w:val="24"/>
        </w:rPr>
        <w:t> </w:t>
      </w:r>
    </w:p>
    <w:p w14:paraId="77BEAC05" w14:textId="77777777" w:rsidR="000E25AC" w:rsidRDefault="000E25AC" w:rsidP="000E25AC">
      <w:pPr>
        <w:spacing w:line="256" w:lineRule="auto"/>
        <w:ind w:left="80"/>
        <w:rPr>
          <w:sz w:val="24"/>
          <w:szCs w:val="24"/>
        </w:rPr>
      </w:pPr>
      <w:r>
        <w:rPr>
          <w:sz w:val="24"/>
          <w:szCs w:val="24"/>
        </w:rPr>
        <w:t>For this task, ER-Diagram will retrieve data from database named "</w:t>
      </w:r>
      <w:proofErr w:type="spellStart"/>
      <w:r>
        <w:rPr>
          <w:sz w:val="24"/>
          <w:szCs w:val="24"/>
        </w:rPr>
        <w:t>Classicmodels</w:t>
      </w:r>
      <w:proofErr w:type="spellEnd"/>
      <w:r>
        <w:rPr>
          <w:sz w:val="24"/>
          <w:szCs w:val="24"/>
        </w:rPr>
        <w:t>". In it there are relationships between data such as Office tables against Employee table, table</w:t>
      </w:r>
    </w:p>
    <w:p w14:paraId="68DA46CE" w14:textId="77777777" w:rsidR="000E25AC" w:rsidRDefault="000E25AC" w:rsidP="000E25AC">
      <w:pPr>
        <w:spacing w:line="256" w:lineRule="auto"/>
        <w:ind w:left="80"/>
        <w:rPr>
          <w:sz w:val="24"/>
          <w:szCs w:val="24"/>
        </w:rPr>
      </w:pPr>
      <w:proofErr w:type="spellStart"/>
      <w:r>
        <w:rPr>
          <w:sz w:val="24"/>
          <w:szCs w:val="24"/>
        </w:rPr>
        <w:t>ProductLines</w:t>
      </w:r>
      <w:proofErr w:type="spellEnd"/>
      <w:r>
        <w:rPr>
          <w:sz w:val="24"/>
          <w:szCs w:val="24"/>
        </w:rPr>
        <w:t xml:space="preserve"> to the Products table, the Products table to the Order, the Order table against the Customers table, and the Customers table against</w:t>
      </w:r>
    </w:p>
    <w:p w14:paraId="18DB4AF1" w14:textId="77777777" w:rsidR="000E25AC" w:rsidRDefault="000E25AC" w:rsidP="000E25AC">
      <w:pPr>
        <w:spacing w:line="256" w:lineRule="auto"/>
        <w:ind w:left="80"/>
        <w:rPr>
          <w:sz w:val="24"/>
          <w:szCs w:val="24"/>
        </w:rPr>
      </w:pPr>
      <w:r>
        <w:rPr>
          <w:sz w:val="24"/>
          <w:szCs w:val="24"/>
        </w:rPr>
        <w:t>Employee table. Among the relationship data there is a relation that is</w:t>
      </w:r>
    </w:p>
    <w:p w14:paraId="2FD6CDED" w14:textId="77777777" w:rsidR="000E25AC" w:rsidRDefault="000E25AC" w:rsidP="000E25AC">
      <w:pPr>
        <w:spacing w:line="256" w:lineRule="auto"/>
        <w:ind w:left="80"/>
        <w:rPr>
          <w:sz w:val="24"/>
          <w:szCs w:val="24"/>
        </w:rPr>
      </w:pPr>
      <w:r>
        <w:rPr>
          <w:sz w:val="24"/>
          <w:szCs w:val="24"/>
        </w:rPr>
        <w:t>"One-to-One", "One-to-Many", and "Many-to-Many". But in ER-Diagram is only symbolized with 1: 1, 1: n, and n: n.</w:t>
      </w:r>
    </w:p>
    <w:p w14:paraId="5EA6D6C9" w14:textId="77777777" w:rsidR="000E25AC" w:rsidRDefault="000E25AC" w:rsidP="000E25AC">
      <w:pPr>
        <w:spacing w:line="256" w:lineRule="auto"/>
        <w:ind w:left="80"/>
        <w:rPr>
          <w:sz w:val="24"/>
          <w:szCs w:val="24"/>
        </w:rPr>
      </w:pPr>
      <w:r>
        <w:rPr>
          <w:sz w:val="24"/>
          <w:szCs w:val="24"/>
        </w:rPr>
        <w:t xml:space="preserve">For more details, we can see the picture below. </w:t>
      </w:r>
    </w:p>
    <w:p w14:paraId="04FBFCE2" w14:textId="214A122B" w:rsidR="00433FC5" w:rsidRPr="004A3E1B" w:rsidRDefault="000E25AC" w:rsidP="004A3E1B">
      <w:pPr>
        <w:tabs>
          <w:tab w:val="left" w:pos="2575"/>
        </w:tabs>
        <w:rPr>
          <w:b/>
          <w:bCs/>
          <w:lang w:val="en"/>
        </w:rPr>
      </w:pPr>
      <w:bookmarkStart w:id="0" w:name="_GoBack"/>
      <w:r>
        <w:rPr>
          <w:noProof/>
        </w:rPr>
        <mc:AlternateContent>
          <mc:Choice Requires="wpg">
            <w:drawing>
              <wp:inline distT="0" distB="0" distL="0" distR="0" wp14:anchorId="65FF3EEC" wp14:editId="3C4FCA6D">
                <wp:extent cx="6324600" cy="4333875"/>
                <wp:effectExtent l="0" t="0" r="0" b="2857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4333875"/>
                          <a:chOff x="0" y="0"/>
                          <a:chExt cx="145700" cy="77520"/>
                        </a:xfrm>
                      </wpg:grpSpPr>
                      <pic:pic xmlns:pic="http://schemas.openxmlformats.org/drawingml/2006/picture">
                        <pic:nvPicPr>
                          <pic:cNvPr id="7" name="Picture 17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700" cy="77520"/>
                          </a:xfrm>
                          <a:prstGeom prst="rect">
                            <a:avLst/>
                          </a:prstGeom>
                          <a:noFill/>
                          <a:extLst>
                            <a:ext uri="{909E8E84-426E-40DD-AFC4-6F175D3DCCD1}">
                              <a14:hiddenFill xmlns:a14="http://schemas.microsoft.com/office/drawing/2010/main">
                                <a:solidFill>
                                  <a:srgbClr val="FFFFFF"/>
                                </a:solidFill>
                              </a14:hiddenFill>
                            </a:ext>
                          </a:extLst>
                        </pic:spPr>
                      </pic:pic>
                      <wps:wsp>
                        <wps:cNvPr id="8" name="Shape 180"/>
                        <wps:cNvSpPr>
                          <a:spLocks/>
                        </wps:cNvSpPr>
                        <wps:spPr bwMode="auto">
                          <a:xfrm>
                            <a:off x="93489" y="63535"/>
                            <a:ext cx="50923" cy="13985"/>
                          </a:xfrm>
                          <a:custGeom>
                            <a:avLst/>
                            <a:gdLst>
                              <a:gd name="T0" fmla="*/ 0 w 5092320"/>
                              <a:gd name="T1" fmla="*/ 1398524 h 1398524"/>
                              <a:gd name="T2" fmla="*/ 5092320 w 5092320"/>
                              <a:gd name="T3" fmla="*/ 1398524 h 1398524"/>
                              <a:gd name="T4" fmla="*/ 5092320 w 5092320"/>
                              <a:gd name="T5" fmla="*/ 0 h 1398524"/>
                              <a:gd name="T6" fmla="*/ 0 w 5092320"/>
                              <a:gd name="T7" fmla="*/ 0 h 1398524"/>
                              <a:gd name="T8" fmla="*/ 0 w 5092320"/>
                              <a:gd name="T9" fmla="*/ 1398524 h 1398524"/>
                              <a:gd name="T10" fmla="*/ 0 w 5092320"/>
                              <a:gd name="T11" fmla="*/ 0 h 1398524"/>
                              <a:gd name="T12" fmla="*/ 5092320 w 5092320"/>
                              <a:gd name="T13" fmla="*/ 1398524 h 1398524"/>
                            </a:gdLst>
                            <a:ahLst/>
                            <a:cxnLst>
                              <a:cxn ang="0">
                                <a:pos x="T0" y="T1"/>
                              </a:cxn>
                              <a:cxn ang="0">
                                <a:pos x="T2" y="T3"/>
                              </a:cxn>
                              <a:cxn ang="0">
                                <a:pos x="T4" y="T5"/>
                              </a:cxn>
                              <a:cxn ang="0">
                                <a:pos x="T6" y="T7"/>
                              </a:cxn>
                              <a:cxn ang="0">
                                <a:pos x="T8" y="T9"/>
                              </a:cxn>
                            </a:cxnLst>
                            <a:rect l="T10" t="T11" r="T12" b="T13"/>
                            <a:pathLst>
                              <a:path w="5092320" h="1398524">
                                <a:moveTo>
                                  <a:pt x="0" y="1398524"/>
                                </a:moveTo>
                                <a:lnTo>
                                  <a:pt x="5092320" y="1398524"/>
                                </a:lnTo>
                                <a:lnTo>
                                  <a:pt x="5092320" y="0"/>
                                </a:lnTo>
                                <a:lnTo>
                                  <a:pt x="0" y="0"/>
                                </a:lnTo>
                                <a:lnTo>
                                  <a:pt x="0" y="1398524"/>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8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3520" y="64022"/>
                            <a:ext cx="50856" cy="13015"/>
                          </a:xfrm>
                          <a:prstGeom prst="rect">
                            <a:avLst/>
                          </a:prstGeom>
                          <a:noFill/>
                          <a:extLst>
                            <a:ext uri="{909E8E84-426E-40DD-AFC4-6F175D3DCCD1}">
                              <a14:hiddenFill xmlns:a14="http://schemas.microsoft.com/office/drawing/2010/main">
                                <a:solidFill>
                                  <a:srgbClr val="FFFFFF"/>
                                </a:solidFill>
                              </a14:hiddenFill>
                            </a:ext>
                          </a:extLst>
                        </pic:spPr>
                      </pic:pic>
                      <wps:wsp>
                        <wps:cNvPr id="10" name="Rectangle 183"/>
                        <wps:cNvSpPr>
                          <a:spLocks noChangeArrowheads="1"/>
                        </wps:cNvSpPr>
                        <wps:spPr bwMode="auto">
                          <a:xfrm>
                            <a:off x="94443" y="64118"/>
                            <a:ext cx="13862"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6AFB5" w14:textId="77777777" w:rsidR="000E25AC" w:rsidRDefault="000E25AC" w:rsidP="000E25AC">
                              <w:pPr>
                                <w:spacing w:line="256" w:lineRule="auto"/>
                              </w:pPr>
                              <w:proofErr w:type="spellStart"/>
                              <w:proofErr w:type="gramStart"/>
                              <w:r>
                                <w:t>Keterangan</w:t>
                              </w:r>
                              <w:proofErr w:type="spellEnd"/>
                              <w:r>
                                <w:t xml:space="preserve"> :</w:t>
                              </w:r>
                              <w:proofErr w:type="gramEnd"/>
                            </w:p>
                          </w:txbxContent>
                        </wps:txbx>
                        <wps:bodyPr rot="0" vert="horz" wrap="square" lIns="0" tIns="0" rIns="0" bIns="0" anchor="t" anchorCtr="0" upright="1">
                          <a:noAutofit/>
                        </wps:bodyPr>
                      </wps:wsp>
                      <wps:wsp>
                        <wps:cNvPr id="11" name="Rectangle 184"/>
                        <wps:cNvSpPr>
                          <a:spLocks noChangeArrowheads="1"/>
                        </wps:cNvSpPr>
                        <wps:spPr bwMode="auto">
                          <a:xfrm>
                            <a:off x="104886" y="64118"/>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A4457" w14:textId="77777777" w:rsidR="000E25AC" w:rsidRDefault="000E25AC" w:rsidP="000E25AC">
                              <w:pPr>
                                <w:spacing w:line="256" w:lineRule="auto"/>
                              </w:pPr>
                              <w:r>
                                <w:t xml:space="preserve"> </w:t>
                              </w:r>
                            </w:p>
                          </w:txbxContent>
                        </wps:txbx>
                        <wps:bodyPr rot="0" vert="horz" wrap="square" lIns="0" tIns="0" rIns="0" bIns="0" anchor="t" anchorCtr="0" upright="1">
                          <a:noAutofit/>
                        </wps:bodyPr>
                      </wps:wsp>
                      <wps:wsp>
                        <wps:cNvPr id="13" name="Rectangle 185"/>
                        <wps:cNvSpPr>
                          <a:spLocks noChangeArrowheads="1"/>
                        </wps:cNvSpPr>
                        <wps:spPr bwMode="auto">
                          <a:xfrm>
                            <a:off x="94443" y="66462"/>
                            <a:ext cx="3456"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5F0B3" w14:textId="77777777" w:rsidR="000E25AC" w:rsidRDefault="000E25AC" w:rsidP="000E25AC">
                              <w:pPr>
                                <w:spacing w:line="256" w:lineRule="auto"/>
                              </w:pPr>
                              <w:r>
                                <w:t>1:1</w:t>
                              </w:r>
                            </w:p>
                          </w:txbxContent>
                        </wps:txbx>
                        <wps:bodyPr rot="0" vert="horz" wrap="square" lIns="0" tIns="0" rIns="0" bIns="0" anchor="t" anchorCtr="0" upright="1">
                          <a:noAutofit/>
                        </wps:bodyPr>
                      </wps:wsp>
                      <wps:wsp>
                        <wps:cNvPr id="14" name="Rectangle 186"/>
                        <wps:cNvSpPr>
                          <a:spLocks noChangeArrowheads="1"/>
                        </wps:cNvSpPr>
                        <wps:spPr bwMode="auto">
                          <a:xfrm>
                            <a:off x="97034" y="66462"/>
                            <a:ext cx="675"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6B9CA" w14:textId="77777777" w:rsidR="000E25AC" w:rsidRDefault="000E25AC" w:rsidP="000E25AC">
                              <w:pPr>
                                <w:spacing w:line="256" w:lineRule="auto"/>
                              </w:pPr>
                              <w:r>
                                <w:t xml:space="preserve"> </w:t>
                              </w:r>
                            </w:p>
                          </w:txbxContent>
                        </wps:txbx>
                        <wps:bodyPr rot="0" vert="horz" wrap="square" lIns="0" tIns="0" rIns="0" bIns="0" anchor="t" anchorCtr="0" upright="1">
                          <a:noAutofit/>
                        </wps:bodyPr>
                      </wps:wsp>
                      <wps:wsp>
                        <wps:cNvPr id="15" name="Rectangle 1138"/>
                        <wps:cNvSpPr>
                          <a:spLocks noChangeArrowheads="1"/>
                        </wps:cNvSpPr>
                        <wps:spPr bwMode="auto">
                          <a:xfrm>
                            <a:off x="103454" y="66462"/>
                            <a:ext cx="1522"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0A952"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17" name="Rectangle 1139"/>
                        <wps:cNvSpPr>
                          <a:spLocks noChangeArrowheads="1"/>
                        </wps:cNvSpPr>
                        <wps:spPr bwMode="auto">
                          <a:xfrm>
                            <a:off x="104599" y="66462"/>
                            <a:ext cx="5164"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FB65A" w14:textId="77777777" w:rsidR="000E25AC" w:rsidRDefault="000E25AC" w:rsidP="000E25AC">
                              <w:pPr>
                                <w:spacing w:line="256" w:lineRule="auto"/>
                              </w:pPr>
                              <w:r>
                                <w:t xml:space="preserve"> One</w:t>
                              </w:r>
                            </w:p>
                          </w:txbxContent>
                        </wps:txbx>
                        <wps:bodyPr rot="0" vert="horz" wrap="square" lIns="0" tIns="0" rIns="0" bIns="0" anchor="t" anchorCtr="0" upright="1">
                          <a:noAutofit/>
                        </wps:bodyPr>
                      </wps:wsp>
                      <wps:wsp>
                        <wps:cNvPr id="18" name="Rectangle 188"/>
                        <wps:cNvSpPr>
                          <a:spLocks noChangeArrowheads="1"/>
                        </wps:cNvSpPr>
                        <wps:spPr bwMode="auto">
                          <a:xfrm>
                            <a:off x="108483" y="66462"/>
                            <a:ext cx="899"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0628A"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20" name="Rectangle 189"/>
                        <wps:cNvSpPr>
                          <a:spLocks noChangeArrowheads="1"/>
                        </wps:cNvSpPr>
                        <wps:spPr bwMode="auto">
                          <a:xfrm>
                            <a:off x="109153" y="66462"/>
                            <a:ext cx="2100"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5B474" w14:textId="77777777" w:rsidR="000E25AC" w:rsidRDefault="000E25AC" w:rsidP="000E25AC">
                              <w:pPr>
                                <w:spacing w:line="256" w:lineRule="auto"/>
                              </w:pPr>
                              <w:r>
                                <w:t>to</w:t>
                              </w:r>
                            </w:p>
                          </w:txbxContent>
                        </wps:txbx>
                        <wps:bodyPr rot="0" vert="horz" wrap="square" lIns="0" tIns="0" rIns="0" bIns="0" anchor="t" anchorCtr="0" upright="1">
                          <a:noAutofit/>
                        </wps:bodyPr>
                      </wps:wsp>
                      <wps:wsp>
                        <wps:cNvPr id="21" name="Rectangle 190"/>
                        <wps:cNvSpPr>
                          <a:spLocks noChangeArrowheads="1"/>
                        </wps:cNvSpPr>
                        <wps:spPr bwMode="auto">
                          <a:xfrm>
                            <a:off x="110738" y="66462"/>
                            <a:ext cx="900"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7D060"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23" name="Rectangle 191"/>
                        <wps:cNvSpPr>
                          <a:spLocks noChangeArrowheads="1"/>
                        </wps:cNvSpPr>
                        <wps:spPr bwMode="auto">
                          <a:xfrm>
                            <a:off x="111424" y="66462"/>
                            <a:ext cx="4498"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14365" w14:textId="77777777" w:rsidR="000E25AC" w:rsidRDefault="000E25AC" w:rsidP="000E25AC">
                              <w:pPr>
                                <w:spacing w:line="256" w:lineRule="auto"/>
                              </w:pPr>
                              <w:r>
                                <w:t>One</w:t>
                              </w:r>
                            </w:p>
                          </w:txbxContent>
                        </wps:txbx>
                        <wps:bodyPr rot="0" vert="horz" wrap="square" lIns="0" tIns="0" rIns="0" bIns="0" anchor="t" anchorCtr="0" upright="1">
                          <a:noAutofit/>
                        </wps:bodyPr>
                      </wps:wsp>
                      <wps:wsp>
                        <wps:cNvPr id="26" name="Rectangle 192"/>
                        <wps:cNvSpPr>
                          <a:spLocks noChangeArrowheads="1"/>
                        </wps:cNvSpPr>
                        <wps:spPr bwMode="auto">
                          <a:xfrm>
                            <a:off x="114808" y="66462"/>
                            <a:ext cx="674"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156DD" w14:textId="77777777" w:rsidR="000E25AC" w:rsidRDefault="000E25AC" w:rsidP="000E25AC">
                              <w:pPr>
                                <w:spacing w:line="256" w:lineRule="auto"/>
                              </w:pPr>
                              <w:r>
                                <w:t xml:space="preserve"> </w:t>
                              </w:r>
                            </w:p>
                          </w:txbxContent>
                        </wps:txbx>
                        <wps:bodyPr rot="0" vert="horz" wrap="square" lIns="0" tIns="0" rIns="0" bIns="0" anchor="t" anchorCtr="0" upright="1">
                          <a:noAutofit/>
                        </wps:bodyPr>
                      </wps:wsp>
                      <wps:wsp>
                        <wps:cNvPr id="27" name="Rectangle 1140"/>
                        <wps:cNvSpPr>
                          <a:spLocks noChangeArrowheads="1"/>
                        </wps:cNvSpPr>
                        <wps:spPr bwMode="auto">
                          <a:xfrm>
                            <a:off x="94443" y="68799"/>
                            <a:ext cx="2105"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CE976" w14:textId="77777777" w:rsidR="000E25AC" w:rsidRDefault="000E25AC" w:rsidP="000E25AC">
                              <w:pPr>
                                <w:spacing w:line="256" w:lineRule="auto"/>
                              </w:pPr>
                              <w:r>
                                <w:t>1:</w:t>
                              </w:r>
                            </w:p>
                          </w:txbxContent>
                        </wps:txbx>
                        <wps:bodyPr rot="0" vert="horz" wrap="square" lIns="0" tIns="0" rIns="0" bIns="0" anchor="t" anchorCtr="0" upright="1">
                          <a:noAutofit/>
                        </wps:bodyPr>
                      </wps:wsp>
                      <wps:wsp>
                        <wps:cNvPr id="28" name="Rectangle 1141"/>
                        <wps:cNvSpPr>
                          <a:spLocks noChangeArrowheads="1"/>
                        </wps:cNvSpPr>
                        <wps:spPr bwMode="auto">
                          <a:xfrm>
                            <a:off x="96026" y="68799"/>
                            <a:ext cx="1348"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D21A" w14:textId="77777777" w:rsidR="000E25AC" w:rsidRDefault="000E25AC" w:rsidP="000E25AC">
                              <w:pPr>
                                <w:spacing w:line="256" w:lineRule="auto"/>
                              </w:pPr>
                              <w:r>
                                <w:t>n</w:t>
                              </w:r>
                            </w:p>
                          </w:txbxContent>
                        </wps:txbx>
                        <wps:bodyPr rot="0" vert="horz" wrap="square" lIns="0" tIns="0" rIns="0" bIns="0" anchor="t" anchorCtr="0" upright="1">
                          <a:noAutofit/>
                        </wps:bodyPr>
                      </wps:wsp>
                      <wps:wsp>
                        <wps:cNvPr id="29" name="Rectangle 194"/>
                        <wps:cNvSpPr>
                          <a:spLocks noChangeArrowheads="1"/>
                        </wps:cNvSpPr>
                        <wps:spPr bwMode="auto">
                          <a:xfrm>
                            <a:off x="97034" y="68799"/>
                            <a:ext cx="674"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6A8D9" w14:textId="77777777" w:rsidR="000E25AC" w:rsidRDefault="000E25AC" w:rsidP="000E25AC">
                              <w:pPr>
                                <w:spacing w:line="256" w:lineRule="auto"/>
                              </w:pPr>
                              <w:r>
                                <w:t xml:space="preserve"> </w:t>
                              </w:r>
                            </w:p>
                          </w:txbxContent>
                        </wps:txbx>
                        <wps:bodyPr rot="0" vert="horz" wrap="square" lIns="0" tIns="0" rIns="0" bIns="0" anchor="t" anchorCtr="0" upright="1">
                          <a:noAutofit/>
                        </wps:bodyPr>
                      </wps:wsp>
                      <wps:wsp>
                        <wps:cNvPr id="30" name="Rectangle 1142"/>
                        <wps:cNvSpPr>
                          <a:spLocks noChangeArrowheads="1"/>
                        </wps:cNvSpPr>
                        <wps:spPr bwMode="auto">
                          <a:xfrm>
                            <a:off x="103454" y="68799"/>
                            <a:ext cx="1520"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81E48"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33" name="Rectangle 1143"/>
                        <wps:cNvSpPr>
                          <a:spLocks noChangeArrowheads="1"/>
                        </wps:cNvSpPr>
                        <wps:spPr bwMode="auto">
                          <a:xfrm>
                            <a:off x="104597" y="68799"/>
                            <a:ext cx="5165"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A508" w14:textId="77777777" w:rsidR="000E25AC" w:rsidRDefault="000E25AC" w:rsidP="000E25AC">
                              <w:pPr>
                                <w:spacing w:line="256" w:lineRule="auto"/>
                              </w:pPr>
                              <w:r>
                                <w:t xml:space="preserve"> One</w:t>
                              </w:r>
                            </w:p>
                          </w:txbxContent>
                        </wps:txbx>
                        <wps:bodyPr rot="0" vert="horz" wrap="square" lIns="0" tIns="0" rIns="0" bIns="0" anchor="t" anchorCtr="0" upright="1">
                          <a:noAutofit/>
                        </wps:bodyPr>
                      </wps:wsp>
                      <wps:wsp>
                        <wps:cNvPr id="34" name="Rectangle 196"/>
                        <wps:cNvSpPr>
                          <a:spLocks noChangeArrowheads="1"/>
                        </wps:cNvSpPr>
                        <wps:spPr bwMode="auto">
                          <a:xfrm>
                            <a:off x="108483" y="68799"/>
                            <a:ext cx="898"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A4EE3"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35" name="Rectangle 197"/>
                        <wps:cNvSpPr>
                          <a:spLocks noChangeArrowheads="1"/>
                        </wps:cNvSpPr>
                        <wps:spPr bwMode="auto">
                          <a:xfrm>
                            <a:off x="109153" y="68799"/>
                            <a:ext cx="2098"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D0FE8" w14:textId="77777777" w:rsidR="000E25AC" w:rsidRDefault="000E25AC" w:rsidP="000E25AC">
                              <w:pPr>
                                <w:spacing w:line="256" w:lineRule="auto"/>
                              </w:pPr>
                              <w:r>
                                <w:t>to</w:t>
                              </w:r>
                            </w:p>
                          </w:txbxContent>
                        </wps:txbx>
                        <wps:bodyPr rot="0" vert="horz" wrap="square" lIns="0" tIns="0" rIns="0" bIns="0" anchor="t" anchorCtr="0" upright="1">
                          <a:noAutofit/>
                        </wps:bodyPr>
                      </wps:wsp>
                      <wps:wsp>
                        <wps:cNvPr id="36" name="Rectangle 198"/>
                        <wps:cNvSpPr>
                          <a:spLocks noChangeArrowheads="1"/>
                        </wps:cNvSpPr>
                        <wps:spPr bwMode="auto">
                          <a:xfrm>
                            <a:off x="110738" y="68799"/>
                            <a:ext cx="898"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4BDD0"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37" name="Rectangle 199"/>
                        <wps:cNvSpPr>
                          <a:spLocks noChangeArrowheads="1"/>
                        </wps:cNvSpPr>
                        <wps:spPr bwMode="auto">
                          <a:xfrm>
                            <a:off x="111424" y="68799"/>
                            <a:ext cx="6290"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96689" w14:textId="77777777" w:rsidR="000E25AC" w:rsidRDefault="000E25AC" w:rsidP="000E25AC">
                              <w:pPr>
                                <w:spacing w:line="256" w:lineRule="auto"/>
                              </w:pPr>
                              <w:r>
                                <w:t>Many</w:t>
                              </w:r>
                            </w:p>
                          </w:txbxContent>
                        </wps:txbx>
                        <wps:bodyPr rot="0" vert="horz" wrap="square" lIns="0" tIns="0" rIns="0" bIns="0" anchor="t" anchorCtr="0" upright="1">
                          <a:noAutofit/>
                        </wps:bodyPr>
                      </wps:wsp>
                      <wps:wsp>
                        <wps:cNvPr id="38" name="Rectangle 200"/>
                        <wps:cNvSpPr>
                          <a:spLocks noChangeArrowheads="1"/>
                        </wps:cNvSpPr>
                        <wps:spPr bwMode="auto">
                          <a:xfrm>
                            <a:off x="116164" y="68799"/>
                            <a:ext cx="674"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83592" w14:textId="77777777" w:rsidR="000E25AC" w:rsidRDefault="000E25AC" w:rsidP="000E25AC">
                              <w:pPr>
                                <w:spacing w:line="256" w:lineRule="auto"/>
                              </w:pPr>
                              <w:r>
                                <w:t xml:space="preserve"> </w:t>
                              </w:r>
                            </w:p>
                          </w:txbxContent>
                        </wps:txbx>
                        <wps:bodyPr rot="0" vert="horz" wrap="square" lIns="0" tIns="0" rIns="0" bIns="0" anchor="t" anchorCtr="0" upright="1">
                          <a:noAutofit/>
                        </wps:bodyPr>
                      </wps:wsp>
                      <wps:wsp>
                        <wps:cNvPr id="39" name="Rectangle 201"/>
                        <wps:cNvSpPr>
                          <a:spLocks noChangeArrowheads="1"/>
                        </wps:cNvSpPr>
                        <wps:spPr bwMode="auto">
                          <a:xfrm>
                            <a:off x="94443" y="71131"/>
                            <a:ext cx="134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E8262" w14:textId="77777777" w:rsidR="000E25AC" w:rsidRDefault="000E25AC" w:rsidP="000E25AC">
                              <w:pPr>
                                <w:spacing w:line="256" w:lineRule="auto"/>
                              </w:pPr>
                              <w:r>
                                <w:t>n</w:t>
                              </w:r>
                            </w:p>
                          </w:txbxContent>
                        </wps:txbx>
                        <wps:bodyPr rot="0" vert="horz" wrap="square" lIns="0" tIns="0" rIns="0" bIns="0" anchor="t" anchorCtr="0" upright="1">
                          <a:noAutofit/>
                        </wps:bodyPr>
                      </wps:wsp>
                      <wps:wsp>
                        <wps:cNvPr id="40" name="Rectangle 1144"/>
                        <wps:cNvSpPr>
                          <a:spLocks noChangeArrowheads="1"/>
                        </wps:cNvSpPr>
                        <wps:spPr bwMode="auto">
                          <a:xfrm>
                            <a:off x="95464" y="71131"/>
                            <a:ext cx="749"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B02"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41" name="Rectangle 1145"/>
                        <wps:cNvSpPr>
                          <a:spLocks noChangeArrowheads="1"/>
                        </wps:cNvSpPr>
                        <wps:spPr bwMode="auto">
                          <a:xfrm>
                            <a:off x="96028" y="71131"/>
                            <a:ext cx="134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DE1E5" w14:textId="77777777" w:rsidR="000E25AC" w:rsidRDefault="000E25AC" w:rsidP="000E25AC">
                              <w:pPr>
                                <w:spacing w:line="256" w:lineRule="auto"/>
                              </w:pPr>
                              <w:r>
                                <w:t>n</w:t>
                              </w:r>
                            </w:p>
                          </w:txbxContent>
                        </wps:txbx>
                        <wps:bodyPr rot="0" vert="horz" wrap="square" lIns="0" tIns="0" rIns="0" bIns="0" anchor="t" anchorCtr="0" upright="1">
                          <a:noAutofit/>
                        </wps:bodyPr>
                      </wps:wsp>
                      <wps:wsp>
                        <wps:cNvPr id="42" name="Rectangle 203"/>
                        <wps:cNvSpPr>
                          <a:spLocks noChangeArrowheads="1"/>
                        </wps:cNvSpPr>
                        <wps:spPr bwMode="auto">
                          <a:xfrm>
                            <a:off x="97049" y="71131"/>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64FBE" w14:textId="77777777" w:rsidR="000E25AC" w:rsidRDefault="000E25AC" w:rsidP="000E25AC">
                              <w:pPr>
                                <w:spacing w:line="256" w:lineRule="auto"/>
                              </w:pPr>
                              <w:r>
                                <w:t xml:space="preserve"> </w:t>
                              </w:r>
                            </w:p>
                          </w:txbxContent>
                        </wps:txbx>
                        <wps:bodyPr rot="0" vert="horz" wrap="square" lIns="0" tIns="0" rIns="0" bIns="0" anchor="t" anchorCtr="0" upright="1">
                          <a:noAutofit/>
                        </wps:bodyPr>
                      </wps:wsp>
                      <wps:wsp>
                        <wps:cNvPr id="43" name="Rectangle 204"/>
                        <wps:cNvSpPr>
                          <a:spLocks noChangeArrowheads="1"/>
                        </wps:cNvSpPr>
                        <wps:spPr bwMode="auto">
                          <a:xfrm>
                            <a:off x="97552" y="71131"/>
                            <a:ext cx="749"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4E0FA"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44" name="Rectangle 205"/>
                        <wps:cNvSpPr>
                          <a:spLocks noChangeArrowheads="1"/>
                        </wps:cNvSpPr>
                        <wps:spPr bwMode="auto">
                          <a:xfrm>
                            <a:off x="98116" y="71131"/>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FEC8B" w14:textId="77777777" w:rsidR="000E25AC" w:rsidRDefault="000E25AC" w:rsidP="000E25AC">
                              <w:pPr>
                                <w:spacing w:line="256" w:lineRule="auto"/>
                              </w:pPr>
                              <w:r>
                                <w:t xml:space="preserve"> </w:t>
                              </w:r>
                            </w:p>
                          </w:txbxContent>
                        </wps:txbx>
                        <wps:bodyPr rot="0" vert="horz" wrap="square" lIns="0" tIns="0" rIns="0" bIns="0" anchor="t" anchorCtr="0" upright="1">
                          <a:noAutofit/>
                        </wps:bodyPr>
                      </wps:wsp>
                      <wps:wsp>
                        <wps:cNvPr id="45" name="Rectangle 206"/>
                        <wps:cNvSpPr>
                          <a:spLocks noChangeArrowheads="1"/>
                        </wps:cNvSpPr>
                        <wps:spPr bwMode="auto">
                          <a:xfrm>
                            <a:off x="98623" y="71131"/>
                            <a:ext cx="4221"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04FEB" w14:textId="77777777" w:rsidR="000E25AC" w:rsidRDefault="000E25AC" w:rsidP="000E25AC">
                              <w:pPr>
                                <w:spacing w:line="256" w:lineRule="auto"/>
                              </w:pPr>
                              <w:r>
                                <w:t>n:m</w:t>
                              </w:r>
                            </w:p>
                          </w:txbxContent>
                        </wps:txbx>
                        <wps:bodyPr rot="0" vert="horz" wrap="square" lIns="0" tIns="0" rIns="0" bIns="0" anchor="t" anchorCtr="0" upright="1">
                          <a:noAutofit/>
                        </wps:bodyPr>
                      </wps:wsp>
                      <wps:wsp>
                        <wps:cNvPr id="46" name="Rectangle 207"/>
                        <wps:cNvSpPr>
                          <a:spLocks noChangeArrowheads="1"/>
                        </wps:cNvSpPr>
                        <wps:spPr bwMode="auto">
                          <a:xfrm>
                            <a:off x="101793" y="71131"/>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67E9A" w14:textId="77777777" w:rsidR="000E25AC" w:rsidRDefault="000E25AC" w:rsidP="000E25AC">
                              <w:pPr>
                                <w:spacing w:line="256" w:lineRule="auto"/>
                              </w:pPr>
                              <w:r>
                                <w:t xml:space="preserve"> </w:t>
                              </w:r>
                            </w:p>
                          </w:txbxContent>
                        </wps:txbx>
                        <wps:bodyPr rot="0" vert="horz" wrap="square" lIns="0" tIns="0" rIns="0" bIns="0" anchor="t" anchorCtr="0" upright="1">
                          <a:noAutofit/>
                        </wps:bodyPr>
                      </wps:wsp>
                      <wps:wsp>
                        <wps:cNvPr id="47" name="Rectangle 1146"/>
                        <wps:cNvSpPr>
                          <a:spLocks noChangeArrowheads="1"/>
                        </wps:cNvSpPr>
                        <wps:spPr bwMode="auto">
                          <a:xfrm>
                            <a:off x="103454" y="71131"/>
                            <a:ext cx="1520"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12142"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48" name="Rectangle 1147"/>
                        <wps:cNvSpPr>
                          <a:spLocks noChangeArrowheads="1"/>
                        </wps:cNvSpPr>
                        <wps:spPr bwMode="auto">
                          <a:xfrm>
                            <a:off x="104597" y="71131"/>
                            <a:ext cx="6979"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243C1" w14:textId="77777777" w:rsidR="000E25AC" w:rsidRDefault="000E25AC" w:rsidP="000E25AC">
                              <w:pPr>
                                <w:spacing w:line="256" w:lineRule="auto"/>
                              </w:pPr>
                              <w:r>
                                <w:t xml:space="preserve"> Many</w:t>
                              </w:r>
                            </w:p>
                          </w:txbxContent>
                        </wps:txbx>
                        <wps:bodyPr rot="0" vert="horz" wrap="square" lIns="0" tIns="0" rIns="0" bIns="0" anchor="t" anchorCtr="0" upright="1">
                          <a:noAutofit/>
                        </wps:bodyPr>
                      </wps:wsp>
                      <wps:wsp>
                        <wps:cNvPr id="49" name="Rectangle 209"/>
                        <wps:cNvSpPr>
                          <a:spLocks noChangeArrowheads="1"/>
                        </wps:cNvSpPr>
                        <wps:spPr bwMode="auto">
                          <a:xfrm>
                            <a:off x="109839" y="71131"/>
                            <a:ext cx="89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A61B6"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50" name="Rectangle 210"/>
                        <wps:cNvSpPr>
                          <a:spLocks noChangeArrowheads="1"/>
                        </wps:cNvSpPr>
                        <wps:spPr bwMode="auto">
                          <a:xfrm>
                            <a:off x="110510" y="71131"/>
                            <a:ext cx="209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76DF4" w14:textId="77777777" w:rsidR="000E25AC" w:rsidRDefault="000E25AC" w:rsidP="000E25AC">
                              <w:pPr>
                                <w:spacing w:line="256" w:lineRule="auto"/>
                              </w:pPr>
                              <w:r>
                                <w:t>to</w:t>
                              </w:r>
                            </w:p>
                          </w:txbxContent>
                        </wps:txbx>
                        <wps:bodyPr rot="0" vert="horz" wrap="square" lIns="0" tIns="0" rIns="0" bIns="0" anchor="t" anchorCtr="0" upright="1">
                          <a:noAutofit/>
                        </wps:bodyPr>
                      </wps:wsp>
                      <wps:wsp>
                        <wps:cNvPr id="51" name="Rectangle 211"/>
                        <wps:cNvSpPr>
                          <a:spLocks noChangeArrowheads="1"/>
                        </wps:cNvSpPr>
                        <wps:spPr bwMode="auto">
                          <a:xfrm>
                            <a:off x="112095" y="71131"/>
                            <a:ext cx="898"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CCA6E" w14:textId="77777777" w:rsidR="000E25AC" w:rsidRDefault="000E25AC" w:rsidP="000E25AC">
                              <w:pPr>
                                <w:spacing w:line="256" w:lineRule="auto"/>
                              </w:pPr>
                              <w:r>
                                <w:t>-</w:t>
                              </w:r>
                            </w:p>
                          </w:txbxContent>
                        </wps:txbx>
                        <wps:bodyPr rot="0" vert="horz" wrap="square" lIns="0" tIns="0" rIns="0" bIns="0" anchor="t" anchorCtr="0" upright="1">
                          <a:noAutofit/>
                        </wps:bodyPr>
                      </wps:wsp>
                      <wps:wsp>
                        <wps:cNvPr id="52" name="Rectangle 212"/>
                        <wps:cNvSpPr>
                          <a:spLocks noChangeArrowheads="1"/>
                        </wps:cNvSpPr>
                        <wps:spPr bwMode="auto">
                          <a:xfrm>
                            <a:off x="112781" y="71131"/>
                            <a:ext cx="6289"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0536" w14:textId="77777777" w:rsidR="000E25AC" w:rsidRDefault="000E25AC" w:rsidP="000E25AC">
                              <w:pPr>
                                <w:spacing w:line="256" w:lineRule="auto"/>
                              </w:pPr>
                              <w:r>
                                <w:t>Many</w:t>
                              </w:r>
                            </w:p>
                          </w:txbxContent>
                        </wps:txbx>
                        <wps:bodyPr rot="0" vert="horz" wrap="square" lIns="0" tIns="0" rIns="0" bIns="0" anchor="t" anchorCtr="0" upright="1">
                          <a:noAutofit/>
                        </wps:bodyPr>
                      </wps:wsp>
                      <wps:wsp>
                        <wps:cNvPr id="53" name="Rectangle 213"/>
                        <wps:cNvSpPr>
                          <a:spLocks noChangeArrowheads="1"/>
                        </wps:cNvSpPr>
                        <wps:spPr bwMode="auto">
                          <a:xfrm>
                            <a:off x="117520" y="71131"/>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9E098" w14:textId="77777777" w:rsidR="000E25AC" w:rsidRDefault="000E25AC" w:rsidP="000E25AC">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65FF3EEC" id="Group 2" o:spid="_x0000_s1039" style="width:498pt;height:341.25pt;mso-position-horizontal-relative:char;mso-position-vertical-relative:line" coordsize="145700,7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8" o:spid="_x0000_s1040" type="#_x0000_t75" style="position:absolute;width:145700;height:7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">
                  <v:imagedata r:id="rId11" o:title=""/>
                </v:shape>
                <v:shape id="Shape 180" o:spid="_x0000_s1041" style="position:absolute;left:93489;top:63535;width:50923;height:13985;visibility:visible;mso-wrap-style:square;v-text-anchor:top" coordsize="5092320,139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" path="m,1398524r5092320,l5092320,,,,,1398524xe" filled="f" strokeweight=".5pt">
                  <v:path arrowok="t" o:connecttype="custom" o:connectlocs="0,13985;50923,13985;50923,0;0,0;0,13985" o:connectangles="0,0,0,0,0" textboxrect="0,0,5092320,1398524"/>
                </v:shape>
                <v:shape id="Picture 182" o:spid="_x0000_s1042" type="#_x0000_t75" style="position:absolute;left:93520;top:64022;width:50856;height:1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">
                  <v:imagedata r:id="rId12" o:title=""/>
                </v:shape>
                <v:rect id="Rectangle 183" o:spid="_x0000_s1043" style="position:absolute;left:94443;top:64118;width:138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D96AFB5" w14:textId="77777777" w:rsidR="000E25AC" w:rsidRDefault="000E25AC" w:rsidP="000E25AC">
                        <w:pPr>
                          <w:spacing w:line="256" w:lineRule="auto"/>
                        </w:pPr>
                        <w:proofErr w:type="spellStart"/>
                        <w:proofErr w:type="gramStart"/>
                        <w:r>
                          <w:t>Keterangan</w:t>
                        </w:r>
                        <w:proofErr w:type="spellEnd"/>
                        <w:r>
                          <w:t xml:space="preserve"> :</w:t>
                        </w:r>
                        <w:proofErr w:type="gramEnd"/>
                      </w:p>
                    </w:txbxContent>
                  </v:textbox>
                </v:rect>
                <v:rect id="Rectangle 184" o:spid="_x0000_s1044" style="position:absolute;left:104886;top:6411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5A4457" w14:textId="77777777" w:rsidR="000E25AC" w:rsidRDefault="000E25AC" w:rsidP="000E25AC">
                        <w:pPr>
                          <w:spacing w:line="256" w:lineRule="auto"/>
                        </w:pPr>
                        <w:r>
                          <w:t xml:space="preserve"> </w:t>
                        </w:r>
                      </w:p>
                    </w:txbxContent>
                  </v:textbox>
                </v:rect>
                <v:rect id="Rectangle 185" o:spid="_x0000_s1045" style="position:absolute;left:94443;top:66462;width:345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005F0B3" w14:textId="77777777" w:rsidR="000E25AC" w:rsidRDefault="000E25AC" w:rsidP="000E25AC">
                        <w:pPr>
                          <w:spacing w:line="256" w:lineRule="auto"/>
                        </w:pPr>
                        <w:r>
                          <w:t>1:1</w:t>
                        </w:r>
                      </w:p>
                    </w:txbxContent>
                  </v:textbox>
                </v:rect>
                <v:rect id="Rectangle 186" o:spid="_x0000_s1046" style="position:absolute;left:97034;top:66462;width:67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3B6B9CA" w14:textId="77777777" w:rsidR="000E25AC" w:rsidRDefault="000E25AC" w:rsidP="000E25AC">
                        <w:pPr>
                          <w:spacing w:line="256" w:lineRule="auto"/>
                        </w:pPr>
                        <w:r>
                          <w:t xml:space="preserve"> </w:t>
                        </w:r>
                      </w:p>
                    </w:txbxContent>
                  </v:textbox>
                </v:rect>
                <v:rect id="Rectangle 1138" o:spid="_x0000_s1047" style="position:absolute;left:103454;top:66462;width:1522;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210A952" w14:textId="77777777" w:rsidR="000E25AC" w:rsidRDefault="000E25AC" w:rsidP="000E25AC">
                        <w:pPr>
                          <w:spacing w:line="256" w:lineRule="auto"/>
                        </w:pPr>
                        <w:r>
                          <w:t>=</w:t>
                        </w:r>
                      </w:p>
                    </w:txbxContent>
                  </v:textbox>
                </v:rect>
                <v:rect id="Rectangle 1139" o:spid="_x0000_s1048" style="position:absolute;left:104599;top:66462;width:516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EDFB65A" w14:textId="77777777" w:rsidR="000E25AC" w:rsidRDefault="000E25AC" w:rsidP="000E25AC">
                        <w:pPr>
                          <w:spacing w:line="256" w:lineRule="auto"/>
                        </w:pPr>
                        <w:r>
                          <w:t xml:space="preserve"> One</w:t>
                        </w:r>
                      </w:p>
                    </w:txbxContent>
                  </v:textbox>
                </v:rect>
                <v:rect id="Rectangle 188" o:spid="_x0000_s1049" style="position:absolute;left:108483;top:66462;width:899;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FD0628A" w14:textId="77777777" w:rsidR="000E25AC" w:rsidRDefault="000E25AC" w:rsidP="000E25AC">
                        <w:pPr>
                          <w:spacing w:line="256" w:lineRule="auto"/>
                        </w:pPr>
                        <w:r>
                          <w:t>-</w:t>
                        </w:r>
                      </w:p>
                    </w:txbxContent>
                  </v:textbox>
                </v:rect>
                <v:rect id="Rectangle 189" o:spid="_x0000_s1050" style="position:absolute;left:109153;top:66462;width:2100;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515B474" w14:textId="77777777" w:rsidR="000E25AC" w:rsidRDefault="000E25AC" w:rsidP="000E25AC">
                        <w:pPr>
                          <w:spacing w:line="256" w:lineRule="auto"/>
                        </w:pPr>
                        <w:r>
                          <w:t>to</w:t>
                        </w:r>
                      </w:p>
                    </w:txbxContent>
                  </v:textbox>
                </v:rect>
                <v:rect id="Rectangle 190" o:spid="_x0000_s1051" style="position:absolute;left:110738;top:66462;width:900;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F37D060" w14:textId="77777777" w:rsidR="000E25AC" w:rsidRDefault="000E25AC" w:rsidP="000E25AC">
                        <w:pPr>
                          <w:spacing w:line="256" w:lineRule="auto"/>
                        </w:pPr>
                        <w:r>
                          <w:t>-</w:t>
                        </w:r>
                      </w:p>
                    </w:txbxContent>
                  </v:textbox>
                </v:rect>
                <v:rect id="Rectangle 191" o:spid="_x0000_s1052" style="position:absolute;left:111424;top:66462;width:4498;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8514365" w14:textId="77777777" w:rsidR="000E25AC" w:rsidRDefault="000E25AC" w:rsidP="000E25AC">
                        <w:pPr>
                          <w:spacing w:line="256" w:lineRule="auto"/>
                        </w:pPr>
                        <w:r>
                          <w:t>One</w:t>
                        </w:r>
                      </w:p>
                    </w:txbxContent>
                  </v:textbox>
                </v:rect>
                <v:rect id="Rectangle 192" o:spid="_x0000_s1053" style="position:absolute;left:114808;top:66462;width:67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9B156DD" w14:textId="77777777" w:rsidR="000E25AC" w:rsidRDefault="000E25AC" w:rsidP="000E25AC">
                        <w:pPr>
                          <w:spacing w:line="256" w:lineRule="auto"/>
                        </w:pPr>
                        <w:r>
                          <w:t xml:space="preserve"> </w:t>
                        </w:r>
                      </w:p>
                    </w:txbxContent>
                  </v:textbox>
                </v:rect>
                <v:rect id="Rectangle 1140" o:spid="_x0000_s1054" style="position:absolute;left:94443;top:68799;width:210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D4CE976" w14:textId="77777777" w:rsidR="000E25AC" w:rsidRDefault="000E25AC" w:rsidP="000E25AC">
                        <w:pPr>
                          <w:spacing w:line="256" w:lineRule="auto"/>
                        </w:pPr>
                        <w:r>
                          <w:t>1:</w:t>
                        </w:r>
                      </w:p>
                    </w:txbxContent>
                  </v:textbox>
                </v:rect>
                <v:rect id="Rectangle 1141" o:spid="_x0000_s1055" style="position:absolute;left:96026;top:68799;width:134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901D21A" w14:textId="77777777" w:rsidR="000E25AC" w:rsidRDefault="000E25AC" w:rsidP="000E25AC">
                        <w:pPr>
                          <w:spacing w:line="256" w:lineRule="auto"/>
                        </w:pPr>
                        <w:r>
                          <w:t>n</w:t>
                        </w:r>
                      </w:p>
                    </w:txbxContent>
                  </v:textbox>
                </v:rect>
                <v:rect id="Rectangle 194" o:spid="_x0000_s1056" style="position:absolute;left:97034;top:6879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376A8D9" w14:textId="77777777" w:rsidR="000E25AC" w:rsidRDefault="000E25AC" w:rsidP="000E25AC">
                        <w:pPr>
                          <w:spacing w:line="256" w:lineRule="auto"/>
                        </w:pPr>
                        <w:r>
                          <w:t xml:space="preserve"> </w:t>
                        </w:r>
                      </w:p>
                    </w:txbxContent>
                  </v:textbox>
                </v:rect>
                <v:rect id="Rectangle 1142" o:spid="_x0000_s1057" style="position:absolute;left:103454;top:68799;width:152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BE81E48" w14:textId="77777777" w:rsidR="000E25AC" w:rsidRDefault="000E25AC" w:rsidP="000E25AC">
                        <w:pPr>
                          <w:spacing w:line="256" w:lineRule="auto"/>
                        </w:pPr>
                        <w:r>
                          <w:t>=</w:t>
                        </w:r>
                      </w:p>
                    </w:txbxContent>
                  </v:textbox>
                </v:rect>
                <v:rect id="Rectangle 1143" o:spid="_x0000_s1058" style="position:absolute;left:104597;top:68799;width:516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1E1A508" w14:textId="77777777" w:rsidR="000E25AC" w:rsidRDefault="000E25AC" w:rsidP="000E25AC">
                        <w:pPr>
                          <w:spacing w:line="256" w:lineRule="auto"/>
                        </w:pPr>
                        <w:r>
                          <w:t xml:space="preserve"> One</w:t>
                        </w:r>
                      </w:p>
                    </w:txbxContent>
                  </v:textbox>
                </v:rect>
                <v:rect id="Rectangle 196" o:spid="_x0000_s1059" style="position:absolute;left:108483;top:68799;width:8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4CA4EE3" w14:textId="77777777" w:rsidR="000E25AC" w:rsidRDefault="000E25AC" w:rsidP="000E25AC">
                        <w:pPr>
                          <w:spacing w:line="256" w:lineRule="auto"/>
                        </w:pPr>
                        <w:r>
                          <w:t>-</w:t>
                        </w:r>
                      </w:p>
                    </w:txbxContent>
                  </v:textbox>
                </v:rect>
                <v:rect id="Rectangle 197" o:spid="_x0000_s1060" style="position:absolute;left:109153;top:68799;width:20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CDD0FE8" w14:textId="77777777" w:rsidR="000E25AC" w:rsidRDefault="000E25AC" w:rsidP="000E25AC">
                        <w:pPr>
                          <w:spacing w:line="256" w:lineRule="auto"/>
                        </w:pPr>
                        <w:r>
                          <w:t>to</w:t>
                        </w:r>
                      </w:p>
                    </w:txbxContent>
                  </v:textbox>
                </v:rect>
                <v:rect id="Rectangle 198" o:spid="_x0000_s1061" style="position:absolute;left:110738;top:68799;width:8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04BDD0" w14:textId="77777777" w:rsidR="000E25AC" w:rsidRDefault="000E25AC" w:rsidP="000E25AC">
                        <w:pPr>
                          <w:spacing w:line="256" w:lineRule="auto"/>
                        </w:pPr>
                        <w:r>
                          <w:t>-</w:t>
                        </w:r>
                      </w:p>
                    </w:txbxContent>
                  </v:textbox>
                </v:rect>
                <v:rect id="Rectangle 199" o:spid="_x0000_s1062" style="position:absolute;left:111424;top:68799;width:629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A896689" w14:textId="77777777" w:rsidR="000E25AC" w:rsidRDefault="000E25AC" w:rsidP="000E25AC">
                        <w:pPr>
                          <w:spacing w:line="256" w:lineRule="auto"/>
                        </w:pPr>
                        <w:r>
                          <w:t>Many</w:t>
                        </w:r>
                      </w:p>
                    </w:txbxContent>
                  </v:textbox>
                </v:rect>
                <v:rect id="Rectangle 200" o:spid="_x0000_s1063" style="position:absolute;left:116164;top:6879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C383592" w14:textId="77777777" w:rsidR="000E25AC" w:rsidRDefault="000E25AC" w:rsidP="000E25AC">
                        <w:pPr>
                          <w:spacing w:line="256" w:lineRule="auto"/>
                        </w:pPr>
                        <w:r>
                          <w:t xml:space="preserve"> </w:t>
                        </w:r>
                      </w:p>
                    </w:txbxContent>
                  </v:textbox>
                </v:rect>
                <v:rect id="Rectangle 201" o:spid="_x0000_s1064" style="position:absolute;left:94443;top:71131;width:13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A3E8262" w14:textId="77777777" w:rsidR="000E25AC" w:rsidRDefault="000E25AC" w:rsidP="000E25AC">
                        <w:pPr>
                          <w:spacing w:line="256" w:lineRule="auto"/>
                        </w:pPr>
                        <w:r>
                          <w:t>n</w:t>
                        </w:r>
                      </w:p>
                    </w:txbxContent>
                  </v:textbox>
                </v:rect>
                <v:rect id="Rectangle 1144" o:spid="_x0000_s1065" style="position:absolute;left:95464;top:71131;width:7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C00BB02" w14:textId="77777777" w:rsidR="000E25AC" w:rsidRDefault="000E25AC" w:rsidP="000E25AC">
                        <w:pPr>
                          <w:spacing w:line="256" w:lineRule="auto"/>
                        </w:pPr>
                        <w:r>
                          <w:t>:</w:t>
                        </w:r>
                      </w:p>
                    </w:txbxContent>
                  </v:textbox>
                </v:rect>
                <v:rect id="Rectangle 1145" o:spid="_x0000_s1066" style="position:absolute;left:96028;top:71131;width:13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4BDE1E5" w14:textId="77777777" w:rsidR="000E25AC" w:rsidRDefault="000E25AC" w:rsidP="000E25AC">
                        <w:pPr>
                          <w:spacing w:line="256" w:lineRule="auto"/>
                        </w:pPr>
                        <w:r>
                          <w:t>n</w:t>
                        </w:r>
                      </w:p>
                    </w:txbxContent>
                  </v:textbox>
                </v:rect>
                <v:rect id="Rectangle 203" o:spid="_x0000_s1067" style="position:absolute;left:97049;top:711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5464FBE" w14:textId="77777777" w:rsidR="000E25AC" w:rsidRDefault="000E25AC" w:rsidP="000E25AC">
                        <w:pPr>
                          <w:spacing w:line="256" w:lineRule="auto"/>
                        </w:pPr>
                        <w:r>
                          <w:t xml:space="preserve"> </w:t>
                        </w:r>
                      </w:p>
                    </w:txbxContent>
                  </v:textbox>
                </v:rect>
                <v:rect id="Rectangle 204" o:spid="_x0000_s1068" style="position:absolute;left:97552;top:71131;width:7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354E0FA" w14:textId="77777777" w:rsidR="000E25AC" w:rsidRDefault="000E25AC" w:rsidP="000E25AC">
                        <w:pPr>
                          <w:spacing w:line="256" w:lineRule="auto"/>
                        </w:pPr>
                        <w:r>
                          <w:t>/</w:t>
                        </w:r>
                      </w:p>
                    </w:txbxContent>
                  </v:textbox>
                </v:rect>
                <v:rect id="Rectangle 205" o:spid="_x0000_s1069" style="position:absolute;left:98116;top:711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67FEC8B" w14:textId="77777777" w:rsidR="000E25AC" w:rsidRDefault="000E25AC" w:rsidP="000E25AC">
                        <w:pPr>
                          <w:spacing w:line="256" w:lineRule="auto"/>
                        </w:pPr>
                        <w:r>
                          <w:t xml:space="preserve"> </w:t>
                        </w:r>
                      </w:p>
                    </w:txbxContent>
                  </v:textbox>
                </v:rect>
                <v:rect id="Rectangle 206" o:spid="_x0000_s1070" style="position:absolute;left:98623;top:71131;width:422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C004FEB" w14:textId="77777777" w:rsidR="000E25AC" w:rsidRDefault="000E25AC" w:rsidP="000E25AC">
                        <w:pPr>
                          <w:spacing w:line="256" w:lineRule="auto"/>
                        </w:pPr>
                        <w:r>
                          <w:t>n:m</w:t>
                        </w:r>
                      </w:p>
                    </w:txbxContent>
                  </v:textbox>
                </v:rect>
                <v:rect id="Rectangle 207" o:spid="_x0000_s1071" style="position:absolute;left:101793;top:7113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FF67E9A" w14:textId="77777777" w:rsidR="000E25AC" w:rsidRDefault="000E25AC" w:rsidP="000E25AC">
                        <w:pPr>
                          <w:spacing w:line="256" w:lineRule="auto"/>
                        </w:pPr>
                        <w:r>
                          <w:t xml:space="preserve"> </w:t>
                        </w:r>
                      </w:p>
                    </w:txbxContent>
                  </v:textbox>
                </v:rect>
                <v:rect id="Rectangle 1146" o:spid="_x0000_s1072" style="position:absolute;left:103454;top:71131;width:152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D912142" w14:textId="77777777" w:rsidR="000E25AC" w:rsidRDefault="000E25AC" w:rsidP="000E25AC">
                        <w:pPr>
                          <w:spacing w:line="256" w:lineRule="auto"/>
                        </w:pPr>
                        <w:r>
                          <w:t>=</w:t>
                        </w:r>
                      </w:p>
                    </w:txbxContent>
                  </v:textbox>
                </v:rect>
                <v:rect id="Rectangle 1147" o:spid="_x0000_s1073" style="position:absolute;left:104597;top:71131;width:697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22243C1" w14:textId="77777777" w:rsidR="000E25AC" w:rsidRDefault="000E25AC" w:rsidP="000E25AC">
                        <w:pPr>
                          <w:spacing w:line="256" w:lineRule="auto"/>
                        </w:pPr>
                        <w:r>
                          <w:t xml:space="preserve"> Many</w:t>
                        </w:r>
                      </w:p>
                    </w:txbxContent>
                  </v:textbox>
                </v:rect>
                <v:rect id="Rectangle 209" o:spid="_x0000_s1074" style="position:absolute;left:109839;top:71131;width:8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04A61B6" w14:textId="77777777" w:rsidR="000E25AC" w:rsidRDefault="000E25AC" w:rsidP="000E25AC">
                        <w:pPr>
                          <w:spacing w:line="256" w:lineRule="auto"/>
                        </w:pPr>
                        <w:r>
                          <w:t>-</w:t>
                        </w:r>
                      </w:p>
                    </w:txbxContent>
                  </v:textbox>
                </v:rect>
                <v:rect id="Rectangle 210" o:spid="_x0000_s1075" style="position:absolute;left:110510;top:71131;width:20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0F76DF4" w14:textId="77777777" w:rsidR="000E25AC" w:rsidRDefault="000E25AC" w:rsidP="000E25AC">
                        <w:pPr>
                          <w:spacing w:line="256" w:lineRule="auto"/>
                        </w:pPr>
                        <w:r>
                          <w:t>to</w:t>
                        </w:r>
                      </w:p>
                    </w:txbxContent>
                  </v:textbox>
                </v:rect>
                <v:rect id="Rectangle 211" o:spid="_x0000_s1076" style="position:absolute;left:112095;top:71131;width:8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F1CCA6E" w14:textId="77777777" w:rsidR="000E25AC" w:rsidRDefault="000E25AC" w:rsidP="000E25AC">
                        <w:pPr>
                          <w:spacing w:line="256" w:lineRule="auto"/>
                        </w:pPr>
                        <w:r>
                          <w:t>-</w:t>
                        </w:r>
                      </w:p>
                    </w:txbxContent>
                  </v:textbox>
                </v:rect>
                <v:rect id="Rectangle 212" o:spid="_x0000_s1077" style="position:absolute;left:112781;top:71131;width:62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5910536" w14:textId="77777777" w:rsidR="000E25AC" w:rsidRDefault="000E25AC" w:rsidP="000E25AC">
                        <w:pPr>
                          <w:spacing w:line="256" w:lineRule="auto"/>
                        </w:pPr>
                        <w:r>
                          <w:t>Many</w:t>
                        </w:r>
                      </w:p>
                    </w:txbxContent>
                  </v:textbox>
                </v:rect>
                <v:rect id="Rectangle 213" o:spid="_x0000_s1078" style="position:absolute;left:117520;top:711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6F9E098" w14:textId="77777777" w:rsidR="000E25AC" w:rsidRDefault="000E25AC" w:rsidP="000E25AC">
                        <w:pPr>
                          <w:spacing w:line="256" w:lineRule="auto"/>
                        </w:pPr>
                        <w:r>
                          <w:t xml:space="preserve"> </w:t>
                        </w:r>
                      </w:p>
                    </w:txbxContent>
                  </v:textbox>
                </v:rect>
                <w10:anchorlock/>
              </v:group>
            </w:pict>
          </mc:Fallback>
        </mc:AlternateContent>
      </w:r>
      <w:bookmarkEnd w:id="0"/>
    </w:p>
    <w:sectPr w:rsidR="00433FC5" w:rsidRPr="004A3E1B" w:rsidSect="00AC07DE">
      <w:headerReference w:type="even" r:id="rId13"/>
      <w:headerReference w:type="default" r:id="rId14"/>
      <w:footerReference w:type="even" r:id="rId15"/>
      <w:footerReference w:type="default" r:id="rId16"/>
      <w:headerReference w:type="first" r:id="rId17"/>
      <w:footerReference w:type="first" r:id="rId1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C8E0B" w14:textId="77777777" w:rsidR="00192FD4" w:rsidRDefault="00192FD4" w:rsidP="005D5390">
      <w:pPr>
        <w:spacing w:after="0" w:line="240" w:lineRule="auto"/>
      </w:pPr>
      <w:r>
        <w:separator/>
      </w:r>
    </w:p>
  </w:endnote>
  <w:endnote w:type="continuationSeparator" w:id="0">
    <w:p w14:paraId="15324E90" w14:textId="77777777" w:rsidR="00192FD4" w:rsidRDefault="00192FD4" w:rsidP="005D5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exa Bold">
    <w:altName w:val="Calibri"/>
    <w:panose1 w:val="00000000000000000000"/>
    <w:charset w:val="00"/>
    <w:family w:val="modern"/>
    <w:notTrueType/>
    <w:pitch w:val="variable"/>
    <w:sig w:usb0="800000AF" w:usb1="40000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Nexa Rust Sans Black">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823D1" w14:textId="77777777" w:rsidR="005D5390" w:rsidRDefault="005D53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E2787" w14:textId="77777777" w:rsidR="005D5390" w:rsidRDefault="005D53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F4157" w14:textId="77777777" w:rsidR="005D5390" w:rsidRDefault="005D5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A42FB" w14:textId="77777777" w:rsidR="00192FD4" w:rsidRDefault="00192FD4" w:rsidP="005D5390">
      <w:pPr>
        <w:spacing w:after="0" w:line="240" w:lineRule="auto"/>
      </w:pPr>
      <w:r>
        <w:separator/>
      </w:r>
    </w:p>
  </w:footnote>
  <w:footnote w:type="continuationSeparator" w:id="0">
    <w:p w14:paraId="5A393AF7" w14:textId="77777777" w:rsidR="00192FD4" w:rsidRDefault="00192FD4" w:rsidP="005D53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471B5" w14:textId="77777777" w:rsidR="005D5390" w:rsidRDefault="00192FD4">
    <w:pPr>
      <w:pStyle w:val="Header"/>
    </w:pPr>
    <w:r>
      <w:rPr>
        <w:noProof/>
      </w:rPr>
      <w:pict w14:anchorId="4003C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37672" o:spid="_x0000_s2050" type="#_x0000_t75" style="position:absolute;margin-left:0;margin-top:0;width:467.95pt;height:467.95pt;z-index:-251657216;mso-position-horizontal:center;mso-position-horizontal-relative:margin;mso-position-vertical:center;mso-position-vertical-relative:margin" o:allowincell="f">
          <v:imagedata r:id="rId1" o:title="LOGO UMS WARNA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00E3" w14:textId="77777777" w:rsidR="005D5390" w:rsidRDefault="00192FD4">
    <w:pPr>
      <w:pStyle w:val="Header"/>
    </w:pPr>
    <w:r>
      <w:rPr>
        <w:noProof/>
      </w:rPr>
      <w:pict w14:anchorId="6B49D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37673" o:spid="_x0000_s2051" type="#_x0000_t75" style="position:absolute;margin-left:0;margin-top:0;width:467.95pt;height:467.95pt;z-index:-251656192;mso-position-horizontal:center;mso-position-horizontal-relative:margin;mso-position-vertical:center;mso-position-vertical-relative:margin" o:allowincell="f">
          <v:imagedata r:id="rId1" o:title="LOGO UMS WARNA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1DA55" w14:textId="77777777" w:rsidR="005D5390" w:rsidRDefault="00192FD4">
    <w:pPr>
      <w:pStyle w:val="Header"/>
    </w:pPr>
    <w:r>
      <w:rPr>
        <w:noProof/>
      </w:rPr>
      <w:pict w14:anchorId="0A4049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37671" o:spid="_x0000_s2049" type="#_x0000_t75" style="position:absolute;margin-left:0;margin-top:0;width:467.95pt;height:467.95pt;z-index:-251658240;mso-position-horizontal:center;mso-position-horizontal-relative:margin;mso-position-vertical:center;mso-position-vertical-relative:margin" o:allowincell="f">
          <v:imagedata r:id="rId1" o:title="LOGO UMS WARNA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3946"/>
    <w:multiLevelType w:val="hybridMultilevel"/>
    <w:tmpl w:val="F76697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046AB"/>
    <w:multiLevelType w:val="hybridMultilevel"/>
    <w:tmpl w:val="477A7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50A31"/>
    <w:multiLevelType w:val="hybridMultilevel"/>
    <w:tmpl w:val="B880B8DA"/>
    <w:lvl w:ilvl="0" w:tplc="F4E2493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123B054E"/>
    <w:multiLevelType w:val="hybridMultilevel"/>
    <w:tmpl w:val="2B34E0C4"/>
    <w:lvl w:ilvl="0" w:tplc="6C7C2A06">
      <w:start w:val="1"/>
      <w:numFmt w:val="lowerLetter"/>
      <w:lvlText w:val="%1."/>
      <w:lvlJc w:val="left"/>
      <w:pPr>
        <w:ind w:left="1146" w:hanging="360"/>
      </w:pPr>
      <w:rPr>
        <w:rFonts w:asciiTheme="minorHAnsi" w:eastAsiaTheme="minorEastAsia" w:hAnsiTheme="minorHAnsi" w:cstheme="minorBidi"/>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32D48DE"/>
    <w:multiLevelType w:val="hybridMultilevel"/>
    <w:tmpl w:val="34BEE7E2"/>
    <w:lvl w:ilvl="0" w:tplc="2668BF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07721D"/>
    <w:multiLevelType w:val="hybridMultilevel"/>
    <w:tmpl w:val="F21EE8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F0241"/>
    <w:multiLevelType w:val="hybridMultilevel"/>
    <w:tmpl w:val="0122CCB0"/>
    <w:lvl w:ilvl="0" w:tplc="1F9E48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8925CC"/>
    <w:multiLevelType w:val="hybridMultilevel"/>
    <w:tmpl w:val="124AFB7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800A0"/>
    <w:multiLevelType w:val="hybridMultilevel"/>
    <w:tmpl w:val="3B664C60"/>
    <w:lvl w:ilvl="0" w:tplc="5B1221A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7A17E2">
      <w:start w:val="1"/>
      <w:numFmt w:val="bullet"/>
      <w:lvlText w:val="o"/>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84BE82">
      <w:start w:val="1"/>
      <w:numFmt w:val="bullet"/>
      <w:lvlText w:val="-"/>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A472DA">
      <w:start w:val="1"/>
      <w:numFmt w:val="bullet"/>
      <w:lvlText w:val="•"/>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707DCC">
      <w:start w:val="1"/>
      <w:numFmt w:val="bullet"/>
      <w:lvlText w:val="o"/>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AEE84C">
      <w:start w:val="1"/>
      <w:numFmt w:val="bullet"/>
      <w:lvlText w:val="▪"/>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EEA00C">
      <w:start w:val="1"/>
      <w:numFmt w:val="bullet"/>
      <w:lvlText w:val="•"/>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202A">
      <w:start w:val="1"/>
      <w:numFmt w:val="bullet"/>
      <w:lvlText w:val="o"/>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665C74">
      <w:start w:val="1"/>
      <w:numFmt w:val="bullet"/>
      <w:lvlText w:val="▪"/>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856BEC"/>
    <w:multiLevelType w:val="hybridMultilevel"/>
    <w:tmpl w:val="6B228242"/>
    <w:lvl w:ilvl="0" w:tplc="29864B1C">
      <w:start w:val="1"/>
      <w:numFmt w:val="decimal"/>
      <w:lvlText w:val="%1."/>
      <w:lvlJc w:val="left"/>
      <w:pPr>
        <w:ind w:left="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745A86">
      <w:start w:val="1"/>
      <w:numFmt w:val="lowerLetter"/>
      <w:lvlText w:val="%2)"/>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C4FACE">
      <w:start w:val="1"/>
      <w:numFmt w:val="bullet"/>
      <w:lvlText w:val="➢"/>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342590E">
      <w:start w:val="1"/>
      <w:numFmt w:val="bullet"/>
      <w:lvlText w:val="-"/>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380D46">
      <w:start w:val="1"/>
      <w:numFmt w:val="bullet"/>
      <w:lvlText w:val="o"/>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A25850">
      <w:start w:val="1"/>
      <w:numFmt w:val="bullet"/>
      <w:lvlText w:val="▪"/>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56FB66">
      <w:start w:val="1"/>
      <w:numFmt w:val="bullet"/>
      <w:lvlText w:val="•"/>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68E31E">
      <w:start w:val="1"/>
      <w:numFmt w:val="bullet"/>
      <w:lvlText w:val="o"/>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A4EBC2">
      <w:start w:val="1"/>
      <w:numFmt w:val="bullet"/>
      <w:lvlText w:val="▪"/>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1BB4980"/>
    <w:multiLevelType w:val="hybridMultilevel"/>
    <w:tmpl w:val="18083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BC1CE2"/>
    <w:multiLevelType w:val="hybridMultilevel"/>
    <w:tmpl w:val="DEA27798"/>
    <w:lvl w:ilvl="0" w:tplc="C8BA37D2">
      <w:start w:val="1"/>
      <w:numFmt w:val="lowerLetter"/>
      <w:lvlText w:val="%1."/>
      <w:lvlJc w:val="left"/>
      <w:pPr>
        <w:ind w:left="1641" w:hanging="360"/>
      </w:pPr>
      <w:rPr>
        <w:rFonts w:hint="default"/>
      </w:rPr>
    </w:lvl>
    <w:lvl w:ilvl="1" w:tplc="04090019" w:tentative="1">
      <w:start w:val="1"/>
      <w:numFmt w:val="lowerLetter"/>
      <w:lvlText w:val="%2."/>
      <w:lvlJc w:val="left"/>
      <w:pPr>
        <w:ind w:left="2361" w:hanging="360"/>
      </w:pPr>
    </w:lvl>
    <w:lvl w:ilvl="2" w:tplc="0409001B" w:tentative="1">
      <w:start w:val="1"/>
      <w:numFmt w:val="lowerRoman"/>
      <w:lvlText w:val="%3."/>
      <w:lvlJc w:val="right"/>
      <w:pPr>
        <w:ind w:left="3081" w:hanging="180"/>
      </w:pPr>
    </w:lvl>
    <w:lvl w:ilvl="3" w:tplc="0409000F" w:tentative="1">
      <w:start w:val="1"/>
      <w:numFmt w:val="decimal"/>
      <w:lvlText w:val="%4."/>
      <w:lvlJc w:val="left"/>
      <w:pPr>
        <w:ind w:left="3801" w:hanging="360"/>
      </w:pPr>
    </w:lvl>
    <w:lvl w:ilvl="4" w:tplc="04090019" w:tentative="1">
      <w:start w:val="1"/>
      <w:numFmt w:val="lowerLetter"/>
      <w:lvlText w:val="%5."/>
      <w:lvlJc w:val="left"/>
      <w:pPr>
        <w:ind w:left="4521" w:hanging="360"/>
      </w:pPr>
    </w:lvl>
    <w:lvl w:ilvl="5" w:tplc="0409001B" w:tentative="1">
      <w:start w:val="1"/>
      <w:numFmt w:val="lowerRoman"/>
      <w:lvlText w:val="%6."/>
      <w:lvlJc w:val="right"/>
      <w:pPr>
        <w:ind w:left="5241" w:hanging="180"/>
      </w:pPr>
    </w:lvl>
    <w:lvl w:ilvl="6" w:tplc="0409000F" w:tentative="1">
      <w:start w:val="1"/>
      <w:numFmt w:val="decimal"/>
      <w:lvlText w:val="%7."/>
      <w:lvlJc w:val="left"/>
      <w:pPr>
        <w:ind w:left="5961" w:hanging="360"/>
      </w:pPr>
    </w:lvl>
    <w:lvl w:ilvl="7" w:tplc="04090019" w:tentative="1">
      <w:start w:val="1"/>
      <w:numFmt w:val="lowerLetter"/>
      <w:lvlText w:val="%8."/>
      <w:lvlJc w:val="left"/>
      <w:pPr>
        <w:ind w:left="6681" w:hanging="360"/>
      </w:pPr>
    </w:lvl>
    <w:lvl w:ilvl="8" w:tplc="0409001B" w:tentative="1">
      <w:start w:val="1"/>
      <w:numFmt w:val="lowerRoman"/>
      <w:lvlText w:val="%9."/>
      <w:lvlJc w:val="right"/>
      <w:pPr>
        <w:ind w:left="7401" w:hanging="180"/>
      </w:pPr>
    </w:lvl>
  </w:abstractNum>
  <w:abstractNum w:abstractNumId="12" w15:restartNumberingAfterBreak="0">
    <w:nsid w:val="2E7F7B34"/>
    <w:multiLevelType w:val="hybridMultilevel"/>
    <w:tmpl w:val="3E4EC6E0"/>
    <w:lvl w:ilvl="0" w:tplc="8B327B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400203"/>
    <w:multiLevelType w:val="hybridMultilevel"/>
    <w:tmpl w:val="F4BEC1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A54650"/>
    <w:multiLevelType w:val="hybridMultilevel"/>
    <w:tmpl w:val="0986C4AA"/>
    <w:lvl w:ilvl="0" w:tplc="68F6019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59BC492A"/>
    <w:multiLevelType w:val="hybridMultilevel"/>
    <w:tmpl w:val="52D06526"/>
    <w:lvl w:ilvl="0" w:tplc="F6047BAE">
      <w:start w:val="1"/>
      <w:numFmt w:val="decimal"/>
      <w:lvlText w:val="%1."/>
      <w:lvlJc w:val="left"/>
      <w:pPr>
        <w:ind w:left="786" w:hanging="360"/>
      </w:pPr>
      <w:rPr>
        <w:rFonts w:hint="default"/>
        <w:u w:val="single"/>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5AF521EE"/>
    <w:multiLevelType w:val="hybridMultilevel"/>
    <w:tmpl w:val="CED2CB12"/>
    <w:lvl w:ilvl="0" w:tplc="8E0A85D6">
      <w:start w:val="1"/>
      <w:numFmt w:val="lowerLetter"/>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5B021540"/>
    <w:multiLevelType w:val="hybridMultilevel"/>
    <w:tmpl w:val="16ECE096"/>
    <w:lvl w:ilvl="0" w:tplc="6F6CD9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A32E01"/>
    <w:multiLevelType w:val="hybridMultilevel"/>
    <w:tmpl w:val="66A0929E"/>
    <w:lvl w:ilvl="0" w:tplc="04090001">
      <w:start w:val="1"/>
      <w:numFmt w:val="bullet"/>
      <w:lvlText w:val=""/>
      <w:lvlJc w:val="left"/>
      <w:pPr>
        <w:ind w:left="1573" w:hanging="360"/>
      </w:pPr>
      <w:rPr>
        <w:rFonts w:ascii="Symbol" w:hAnsi="Symbol" w:hint="default"/>
      </w:rPr>
    </w:lvl>
    <w:lvl w:ilvl="1" w:tplc="04090003" w:tentative="1">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19" w15:restartNumberingAfterBreak="0">
    <w:nsid w:val="6F736FCE"/>
    <w:multiLevelType w:val="hybridMultilevel"/>
    <w:tmpl w:val="4F5601B0"/>
    <w:lvl w:ilvl="0" w:tplc="2B20D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2516AE0"/>
    <w:multiLevelType w:val="hybridMultilevel"/>
    <w:tmpl w:val="2342FB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2953D1"/>
    <w:multiLevelType w:val="hybridMultilevel"/>
    <w:tmpl w:val="CD5CED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4"/>
  </w:num>
  <w:num w:numId="4">
    <w:abstractNumId w:val="19"/>
  </w:num>
  <w:num w:numId="5">
    <w:abstractNumId w:val="6"/>
  </w:num>
  <w:num w:numId="6">
    <w:abstractNumId w:val="21"/>
  </w:num>
  <w:num w:numId="7">
    <w:abstractNumId w:val="12"/>
  </w:num>
  <w:num w:numId="8">
    <w:abstractNumId w:val="5"/>
  </w:num>
  <w:num w:numId="9">
    <w:abstractNumId w:val="15"/>
  </w:num>
  <w:num w:numId="10">
    <w:abstractNumId w:val="16"/>
  </w:num>
  <w:num w:numId="11">
    <w:abstractNumId w:val="14"/>
  </w:num>
  <w:num w:numId="12">
    <w:abstractNumId w:val="20"/>
  </w:num>
  <w:num w:numId="13">
    <w:abstractNumId w:val="17"/>
  </w:num>
  <w:num w:numId="14">
    <w:abstractNumId w:val="11"/>
  </w:num>
  <w:num w:numId="15">
    <w:abstractNumId w:val="10"/>
  </w:num>
  <w:num w:numId="16">
    <w:abstractNumId w:val="3"/>
  </w:num>
  <w:num w:numId="17">
    <w:abstractNumId w:val="2"/>
  </w:num>
  <w:num w:numId="18">
    <w:abstractNumId w:val="0"/>
  </w:num>
  <w:num w:numId="19">
    <w:abstractNumId w:val="1"/>
  </w:num>
  <w:num w:numId="20">
    <w:abstractNumId w:val="9"/>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CE0"/>
    <w:rsid w:val="00021E24"/>
    <w:rsid w:val="000341E6"/>
    <w:rsid w:val="000407FB"/>
    <w:rsid w:val="000E25AC"/>
    <w:rsid w:val="0011471C"/>
    <w:rsid w:val="00192FD4"/>
    <w:rsid w:val="001B6AFC"/>
    <w:rsid w:val="001C517D"/>
    <w:rsid w:val="001D08F8"/>
    <w:rsid w:val="00254C3D"/>
    <w:rsid w:val="00283FC9"/>
    <w:rsid w:val="00317947"/>
    <w:rsid w:val="00387CE0"/>
    <w:rsid w:val="00433FC5"/>
    <w:rsid w:val="00477D1C"/>
    <w:rsid w:val="004A3E1B"/>
    <w:rsid w:val="004B3622"/>
    <w:rsid w:val="00545C02"/>
    <w:rsid w:val="0055031D"/>
    <w:rsid w:val="005B5455"/>
    <w:rsid w:val="005D5390"/>
    <w:rsid w:val="0061372A"/>
    <w:rsid w:val="007918C5"/>
    <w:rsid w:val="008031AB"/>
    <w:rsid w:val="008D36E5"/>
    <w:rsid w:val="009108B2"/>
    <w:rsid w:val="00963FD5"/>
    <w:rsid w:val="00982715"/>
    <w:rsid w:val="009E1B1B"/>
    <w:rsid w:val="00A51D3A"/>
    <w:rsid w:val="00AC07DE"/>
    <w:rsid w:val="00B62ACC"/>
    <w:rsid w:val="00BE6C05"/>
    <w:rsid w:val="00D01A5E"/>
    <w:rsid w:val="00D90107"/>
    <w:rsid w:val="00DD17E6"/>
    <w:rsid w:val="00E72D28"/>
    <w:rsid w:val="00EB285D"/>
    <w:rsid w:val="00EC44BA"/>
    <w:rsid w:val="00EF74D6"/>
    <w:rsid w:val="00F33494"/>
    <w:rsid w:val="00F43400"/>
    <w:rsid w:val="00F815E1"/>
    <w:rsid w:val="00FB749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58420FE"/>
  <w15:chartTrackingRefBased/>
  <w15:docId w15:val="{29A294E4-EF07-4CA5-929F-C0C335A85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A5E"/>
    <w:pPr>
      <w:ind w:left="720"/>
      <w:contextualSpacing/>
    </w:pPr>
  </w:style>
  <w:style w:type="paragraph" w:styleId="NoSpacing">
    <w:name w:val="No Spacing"/>
    <w:link w:val="NoSpacingChar"/>
    <w:uiPriority w:val="1"/>
    <w:qFormat/>
    <w:rsid w:val="005D5390"/>
    <w:pPr>
      <w:spacing w:after="0" w:line="240" w:lineRule="auto"/>
    </w:pPr>
    <w:rPr>
      <w:lang w:eastAsia="en-US"/>
    </w:rPr>
  </w:style>
  <w:style w:type="character" w:customStyle="1" w:styleId="NoSpacingChar">
    <w:name w:val="No Spacing Char"/>
    <w:basedOn w:val="DefaultParagraphFont"/>
    <w:link w:val="NoSpacing"/>
    <w:uiPriority w:val="1"/>
    <w:rsid w:val="005D5390"/>
    <w:rPr>
      <w:lang w:eastAsia="en-US"/>
    </w:rPr>
  </w:style>
  <w:style w:type="paragraph" w:styleId="Header">
    <w:name w:val="header"/>
    <w:basedOn w:val="Normal"/>
    <w:link w:val="HeaderChar"/>
    <w:uiPriority w:val="99"/>
    <w:unhideWhenUsed/>
    <w:rsid w:val="005D5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390"/>
  </w:style>
  <w:style w:type="paragraph" w:styleId="Footer">
    <w:name w:val="footer"/>
    <w:basedOn w:val="Normal"/>
    <w:link w:val="FooterChar"/>
    <w:uiPriority w:val="99"/>
    <w:unhideWhenUsed/>
    <w:rsid w:val="005D5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390"/>
  </w:style>
  <w:style w:type="character" w:customStyle="1" w:styleId="shorttext">
    <w:name w:val="short_text"/>
    <w:basedOn w:val="DefaultParagraphFont"/>
    <w:rsid w:val="009108B2"/>
  </w:style>
  <w:style w:type="character" w:styleId="Hyperlink">
    <w:name w:val="Hyperlink"/>
    <w:basedOn w:val="DefaultParagraphFont"/>
    <w:uiPriority w:val="99"/>
    <w:semiHidden/>
    <w:unhideWhenUsed/>
    <w:rsid w:val="00EF74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037934">
      <w:bodyDiv w:val="1"/>
      <w:marLeft w:val="0"/>
      <w:marRight w:val="0"/>
      <w:marTop w:val="0"/>
      <w:marBottom w:val="0"/>
      <w:divBdr>
        <w:top w:val="none" w:sz="0" w:space="0" w:color="auto"/>
        <w:left w:val="none" w:sz="0" w:space="0" w:color="auto"/>
        <w:bottom w:val="none" w:sz="0" w:space="0" w:color="auto"/>
        <w:right w:val="none" w:sz="0" w:space="0" w:color="auto"/>
      </w:divBdr>
    </w:div>
    <w:div w:id="1226993448">
      <w:bodyDiv w:val="1"/>
      <w:marLeft w:val="0"/>
      <w:marRight w:val="0"/>
      <w:marTop w:val="0"/>
      <w:marBottom w:val="0"/>
      <w:divBdr>
        <w:top w:val="none" w:sz="0" w:space="0" w:color="auto"/>
        <w:left w:val="none" w:sz="0" w:space="0" w:color="auto"/>
        <w:bottom w:val="none" w:sz="0" w:space="0" w:color="auto"/>
        <w:right w:val="none" w:sz="0" w:space="0" w:color="auto"/>
      </w:divBdr>
      <w:divsChild>
        <w:div w:id="1248265794">
          <w:marLeft w:val="0"/>
          <w:marRight w:val="0"/>
          <w:marTop w:val="0"/>
          <w:marBottom w:val="0"/>
          <w:divBdr>
            <w:top w:val="none" w:sz="0" w:space="0" w:color="auto"/>
            <w:left w:val="none" w:sz="0" w:space="0" w:color="auto"/>
            <w:bottom w:val="none" w:sz="0" w:space="0" w:color="auto"/>
            <w:right w:val="none" w:sz="0" w:space="0" w:color="auto"/>
          </w:divBdr>
        </w:div>
        <w:div w:id="1220050041">
          <w:marLeft w:val="0"/>
          <w:marRight w:val="0"/>
          <w:marTop w:val="0"/>
          <w:marBottom w:val="0"/>
          <w:divBdr>
            <w:top w:val="none" w:sz="0" w:space="0" w:color="auto"/>
            <w:left w:val="none" w:sz="0" w:space="0" w:color="auto"/>
            <w:bottom w:val="none" w:sz="0" w:space="0" w:color="auto"/>
            <w:right w:val="none" w:sz="0" w:space="0" w:color="auto"/>
          </w:divBdr>
          <w:divsChild>
            <w:div w:id="727068217">
              <w:marLeft w:val="0"/>
              <w:marRight w:val="0"/>
              <w:marTop w:val="0"/>
              <w:marBottom w:val="0"/>
              <w:divBdr>
                <w:top w:val="none" w:sz="0" w:space="0" w:color="auto"/>
                <w:left w:val="none" w:sz="0" w:space="0" w:color="auto"/>
                <w:bottom w:val="none" w:sz="0" w:space="0" w:color="auto"/>
                <w:right w:val="none" w:sz="0" w:space="0" w:color="auto"/>
              </w:divBdr>
              <w:divsChild>
                <w:div w:id="1177186309">
                  <w:marLeft w:val="0"/>
                  <w:marRight w:val="0"/>
                  <w:marTop w:val="0"/>
                  <w:marBottom w:val="0"/>
                  <w:divBdr>
                    <w:top w:val="none" w:sz="0" w:space="0" w:color="auto"/>
                    <w:left w:val="none" w:sz="0" w:space="0" w:color="auto"/>
                    <w:bottom w:val="none" w:sz="0" w:space="0" w:color="auto"/>
                    <w:right w:val="none" w:sz="0" w:space="0" w:color="auto"/>
                  </w:divBdr>
                  <w:divsChild>
                    <w:div w:id="1876651788">
                      <w:marLeft w:val="0"/>
                      <w:marRight w:val="0"/>
                      <w:marTop w:val="0"/>
                      <w:marBottom w:val="0"/>
                      <w:divBdr>
                        <w:top w:val="none" w:sz="0" w:space="0" w:color="auto"/>
                        <w:left w:val="none" w:sz="0" w:space="0" w:color="auto"/>
                        <w:bottom w:val="none" w:sz="0" w:space="0" w:color="auto"/>
                        <w:right w:val="none" w:sz="0" w:space="0" w:color="auto"/>
                      </w:divBdr>
                      <w:divsChild>
                        <w:div w:id="2113283214">
                          <w:marLeft w:val="0"/>
                          <w:marRight w:val="0"/>
                          <w:marTop w:val="0"/>
                          <w:marBottom w:val="0"/>
                          <w:divBdr>
                            <w:top w:val="none" w:sz="0" w:space="0" w:color="auto"/>
                            <w:left w:val="none" w:sz="0" w:space="0" w:color="auto"/>
                            <w:bottom w:val="none" w:sz="0" w:space="0" w:color="auto"/>
                            <w:right w:val="none" w:sz="0" w:space="0" w:color="auto"/>
                          </w:divBdr>
                          <w:divsChild>
                            <w:div w:id="6851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 Class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799A2F-0628-49B6-8063-7FD4D3B09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125</Words>
  <Characters>715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MODUL  I</vt:lpstr>
    </vt:vector>
  </TitlesOfParts>
  <Company>RAfiqa maharani putri siregar</Company>
  <LinksUpToDate>false</LinksUpToDate>
  <CharactersWithSpaces>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I</dc:title>
  <dc:subject/>
  <dc:creator>L 200 154 004</dc:creator>
  <cp:keywords/>
  <dc:description/>
  <cp:lastModifiedBy>rara kinandha</cp:lastModifiedBy>
  <cp:revision>2</cp:revision>
  <dcterms:created xsi:type="dcterms:W3CDTF">2018-01-06T08:07:00Z</dcterms:created>
  <dcterms:modified xsi:type="dcterms:W3CDTF">2018-01-06T08:07:00Z</dcterms:modified>
</cp:coreProperties>
</file>